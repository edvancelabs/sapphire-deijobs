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6F5653" w14:paraId="2745090B" w14:textId="77777777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003D73"/>
            <w:noWrap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55582F90" w14:textId="77777777" w:rsidR="006F5653" w:rsidRDefault="00B27BAE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332580DA" w14:textId="77777777" w:rsidR="006F5653" w:rsidRDefault="00B27BAE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GANGA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SATEESH</w:t>
            </w:r>
          </w:p>
          <w:p w14:paraId="40CD075B" w14:textId="77777777" w:rsidR="006F5653" w:rsidRDefault="0048341E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Veteran </w:t>
            </w:r>
            <w:r w:rsidR="00B27BAE"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(Colonel)</w:t>
            </w:r>
          </w:p>
          <w:p w14:paraId="14A017EF" w14:textId="77777777" w:rsidR="006F5653" w:rsidRDefault="00B27BAE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F5653" w14:paraId="3EC61310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CC2F88D" w14:textId="77777777" w:rsidR="006F5653" w:rsidRDefault="00B27BAE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4FD61E7C" w14:textId="77777777" w:rsidR="006F5653" w:rsidRDefault="00B27BAE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645C546F" w14:textId="77777777" w:rsidR="006F5653" w:rsidRPr="0048341E" w:rsidRDefault="00B27BAE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8341E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  <w:u w:val="single"/>
              </w:rPr>
              <w:t xml:space="preserve">Address </w:t>
            </w:r>
          </w:p>
          <w:p w14:paraId="45201AEA" w14:textId="77777777" w:rsidR="006F5653" w:rsidRDefault="00B27BAE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Tirupati,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Andhra Pradesh, </w:t>
            </w:r>
          </w:p>
          <w:p w14:paraId="7BB54EC2" w14:textId="77777777" w:rsidR="006F5653" w:rsidRDefault="00B27BAE" w:rsidP="0048341E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8341E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  <w:u w:val="single"/>
              </w:rPr>
              <w:t>Phone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48341E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: 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833 286 0482</w:t>
            </w:r>
          </w:p>
          <w:p w14:paraId="759B5AD0" w14:textId="77777777" w:rsidR="006F5653" w:rsidRPr="0048341E" w:rsidRDefault="00B27BAE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8341E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  <w:u w:val="single"/>
              </w:rPr>
              <w:t xml:space="preserve">E-mail </w:t>
            </w:r>
          </w:p>
          <w:p w14:paraId="63F7E4F5" w14:textId="77777777" w:rsidR="006F5653" w:rsidRDefault="0048341E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gangasateesh@yahoo.co.in</w:t>
            </w:r>
          </w:p>
          <w:p w14:paraId="75D1F523" w14:textId="77777777" w:rsidR="005A265D" w:rsidRDefault="005A265D">
            <w:pPr>
              <w:pStyle w:val="div"/>
              <w:spacing w:after="100" w:line="360" w:lineRule="atLeast"/>
              <w:ind w:left="300" w:right="300"/>
              <w:rPr>
                <w:rStyle w:val="span"/>
                <w:rFonts w:eastAsia="Century Gothic"/>
                <w:b/>
                <w:u w:val="single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5A265D" w14:paraId="72074B69" w14:textId="77777777" w:rsidTr="003F5F71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2B62DCA" w14:textId="77777777" w:rsidR="005A265D" w:rsidRDefault="005A265D" w:rsidP="003F5F71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tbl>
            <w:tblPr>
              <w:tblStyle w:val="divdocumentsectioneducationparagraph"/>
              <w:tblW w:w="696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20"/>
              <w:gridCol w:w="6440"/>
            </w:tblGrid>
            <w:tr w:rsidR="005A265D" w14:paraId="57CF1AF5" w14:textId="77777777" w:rsidTr="005A265D">
              <w:trPr>
                <w:trHeight w:val="1243"/>
                <w:tblCellSpacing w:w="0" w:type="dxa"/>
              </w:trPr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E501B8" w14:textId="77777777" w:rsidR="005A265D" w:rsidRDefault="005A265D" w:rsidP="003F5F71">
                  <w:pPr>
                    <w:pStyle w:val="divdocumentemptycellParagraph"/>
                    <w:spacing w:line="360" w:lineRule="atLeast"/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  <w:p w14:paraId="187FAC04" w14:textId="77777777" w:rsidR="005A265D" w:rsidRDefault="005A265D" w:rsidP="003F5F71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   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4F6C375" w14:textId="7938C2C5" w:rsidR="00CB1500" w:rsidRDefault="008E0593" w:rsidP="003F5F71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FFFFFF" w:themeColor="background1"/>
                      <w:spacing w:val="4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FFFFFF" w:themeColor="background1"/>
                      <w:spacing w:val="4"/>
                    </w:rPr>
                    <w:t xml:space="preserve">PGDM </w:t>
                  </w:r>
                  <w:r w:rsidR="00CB1500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FFFFFF" w:themeColor="background1"/>
                      <w:spacing w:val="4"/>
                    </w:rPr>
                    <w:t>HR</w:t>
                  </w:r>
                </w:p>
                <w:p w14:paraId="39B54D93" w14:textId="224AB665" w:rsidR="005A265D" w:rsidRPr="006C69DC" w:rsidRDefault="008E0593" w:rsidP="003F5F71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degree"/>
                      <w:rFonts w:ascii="Century Gothic" w:eastAsia="Century Gothic" w:hAnsi="Century Gothic" w:cs="Century Gothic"/>
                      <w:i/>
                      <w:iCs/>
                      <w:color w:val="FFFFFF" w:themeColor="background1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i/>
                      <w:iCs/>
                      <w:color w:val="FFFFFF" w:themeColor="background1"/>
                      <w:spacing w:val="4"/>
                      <w:sz w:val="22"/>
                      <w:szCs w:val="22"/>
                    </w:rPr>
                    <w:t>Andhr</w:t>
                  </w:r>
                  <w:r w:rsidR="00CB1500" w:rsidRPr="006C69DC">
                    <w:rPr>
                      <w:rStyle w:val="divdocumentdegree"/>
                      <w:rFonts w:ascii="Century Gothic" w:eastAsia="Century Gothic" w:hAnsi="Century Gothic" w:cs="Century Gothic"/>
                      <w:i/>
                      <w:iCs/>
                      <w:color w:val="FFFFFF" w:themeColor="background1"/>
                      <w:spacing w:val="4"/>
                      <w:sz w:val="22"/>
                      <w:szCs w:val="22"/>
                    </w:rPr>
                    <w:t>a University</w:t>
                  </w:r>
                </w:p>
                <w:p w14:paraId="7B6DD3CB" w14:textId="77777777" w:rsidR="005A265D" w:rsidRDefault="005A265D" w:rsidP="005A265D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spacing w:val="4"/>
                    </w:rPr>
                  </w:pPr>
                  <w:r w:rsidRPr="005A265D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spacing w:val="4"/>
                    </w:rPr>
                    <w:t>Master of Science</w:t>
                  </w:r>
                </w:p>
                <w:p w14:paraId="3F631951" w14:textId="77777777" w:rsidR="005A265D" w:rsidRPr="005A265D" w:rsidRDefault="005A265D" w:rsidP="005A265D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 w:rsidRPr="005A265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pacing w:val="4"/>
                      <w:sz w:val="22"/>
                      <w:szCs w:val="22"/>
                    </w:rPr>
                    <w:t>Savitribai Phule University</w:t>
                  </w:r>
                </w:p>
              </w:tc>
            </w:tr>
          </w:tbl>
          <w:p w14:paraId="3F49FD60" w14:textId="77777777" w:rsidR="005A265D" w:rsidRDefault="005A265D" w:rsidP="005A265D">
            <w:pPr>
              <w:pStyle w:val="div"/>
              <w:spacing w:after="100"/>
              <w:ind w:left="300"/>
              <w:rPr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 w:rsidRPr="005A265D">
              <w:rPr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</w:t>
            </w:r>
          </w:p>
          <w:p w14:paraId="148A1396" w14:textId="77777777" w:rsidR="005A265D" w:rsidRPr="005A265D" w:rsidRDefault="005A265D" w:rsidP="005A265D">
            <w:pPr>
              <w:pStyle w:val="div"/>
              <w:spacing w:after="100"/>
              <w:ind w:left="300"/>
              <w:rPr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</w:t>
            </w:r>
            <w:r w:rsidRPr="005A265D">
              <w:rPr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PGDHRM: Management</w:t>
            </w:r>
          </w:p>
          <w:p w14:paraId="101E0E74" w14:textId="77777777" w:rsidR="0048341E" w:rsidRPr="003423D2" w:rsidRDefault="005A265D" w:rsidP="005A265D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Cs/>
                <w:sz w:val="22"/>
                <w:szCs w:val="22"/>
                <w:shd w:val="clear" w:color="auto" w:fill="auto"/>
              </w:rPr>
            </w:pPr>
            <w:r>
              <w:rPr>
                <w:rFonts w:ascii="Century Gothic" w:eastAsia="Century Gothic" w:hAnsi="Century Gothic" w:cs="Century Gothic"/>
                <w:b/>
                <w:i/>
                <w:iCs/>
                <w:color w:val="FFFFFF"/>
                <w:sz w:val="22"/>
                <w:szCs w:val="22"/>
              </w:rPr>
              <w:t xml:space="preserve">   </w:t>
            </w:r>
            <w:r w:rsidRPr="003423D2">
              <w:rPr>
                <w:rFonts w:ascii="Century Gothic" w:eastAsia="Century Gothic" w:hAnsi="Century Gothic" w:cs="Century Gothic"/>
                <w:bCs/>
                <w:i/>
                <w:iCs/>
                <w:color w:val="FFFFFF"/>
                <w:sz w:val="22"/>
                <w:szCs w:val="22"/>
              </w:rPr>
              <w:t>Andhra University -  Vizag</w:t>
            </w:r>
          </w:p>
          <w:p w14:paraId="0CB0893E" w14:textId="77777777" w:rsidR="003423D2" w:rsidRDefault="00B27BA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3423D2" w14:paraId="37E08FC9" w14:textId="77777777" w:rsidTr="00D273C8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6B8DBEE0" w14:textId="16922A4A" w:rsidR="003423D2" w:rsidRDefault="003423D2" w:rsidP="003423D2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Certifications</w:t>
                  </w:r>
                </w:p>
              </w:tc>
            </w:tr>
          </w:tbl>
          <w:p w14:paraId="6C1D2B04" w14:textId="006D1B46" w:rsidR="006F5653" w:rsidRDefault="006F565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079F921C" w14:textId="77777777" w:rsidR="003423D2" w:rsidRPr="003423D2" w:rsidRDefault="003423D2" w:rsidP="003423D2">
            <w:pPr>
              <w:rPr>
                <w:rFonts w:ascii="Century Gothic" w:hAnsi="Century Gothic" w:cs="Segoe UI"/>
                <w:bCs/>
                <w:color w:val="FFFFFF" w:themeColor="background1"/>
                <w:sz w:val="22"/>
                <w:szCs w:val="22"/>
              </w:rPr>
            </w:pPr>
            <w:r w:rsidRPr="003423D2">
              <w:rPr>
                <w:rFonts w:ascii="Century Gothic" w:hAnsi="Century Gothic" w:cs="Segoe UI"/>
                <w:bCs/>
                <w:color w:val="FFFFFF" w:themeColor="background1"/>
                <w:sz w:val="22"/>
                <w:szCs w:val="22"/>
              </w:rPr>
              <w:t>2020     PGDM in HR from Andhra University</w:t>
            </w:r>
          </w:p>
          <w:p w14:paraId="0FB4EA55" w14:textId="77777777" w:rsidR="003423D2" w:rsidRPr="003423D2" w:rsidRDefault="003423D2" w:rsidP="003423D2">
            <w:pPr>
              <w:rPr>
                <w:rFonts w:ascii="Century Gothic" w:hAnsi="Century Gothic" w:cs="Segoe UI"/>
                <w:bCs/>
                <w:color w:val="FFFFFF" w:themeColor="background1"/>
                <w:sz w:val="22"/>
                <w:szCs w:val="22"/>
              </w:rPr>
            </w:pPr>
            <w:r w:rsidRPr="003423D2">
              <w:rPr>
                <w:rFonts w:ascii="Century Gothic" w:hAnsi="Century Gothic" w:cs="Segoe UI"/>
                <w:bCs/>
                <w:color w:val="FFFFFF" w:themeColor="background1"/>
                <w:sz w:val="22"/>
                <w:szCs w:val="22"/>
              </w:rPr>
              <w:t xml:space="preserve">2014     Diploma in Senior Leadership </w:t>
            </w:r>
          </w:p>
          <w:p w14:paraId="2A8E6E29" w14:textId="0C9019A1" w:rsidR="003423D2" w:rsidRPr="003423D2" w:rsidRDefault="003423D2" w:rsidP="003423D2">
            <w:pPr>
              <w:rPr>
                <w:rFonts w:ascii="Century Gothic" w:hAnsi="Century Gothic" w:cs="Segoe UI"/>
                <w:bCs/>
                <w:sz w:val="22"/>
                <w:szCs w:val="22"/>
              </w:rPr>
            </w:pPr>
            <w:r w:rsidRPr="003423D2">
              <w:rPr>
                <w:rFonts w:ascii="Century Gothic" w:hAnsi="Century Gothic" w:cs="Segoe UI"/>
                <w:bCs/>
                <w:color w:val="FFFFFF" w:themeColor="background1"/>
                <w:sz w:val="22"/>
                <w:szCs w:val="22"/>
              </w:rPr>
              <w:t>2007</w:t>
            </w:r>
            <w:r w:rsidRPr="003423D2">
              <w:rPr>
                <w:rFonts w:ascii="Century Gothic" w:hAnsi="Century Gothic" w:cs="Segoe UI"/>
                <w:bCs/>
                <w:color w:val="FFFFFF" w:themeColor="background1"/>
                <w:sz w:val="22"/>
                <w:szCs w:val="22"/>
              </w:rPr>
              <w:tab/>
            </w:r>
            <w:r w:rsidRPr="003423D2">
              <w:rPr>
                <w:rFonts w:ascii="Century Gothic" w:hAnsi="Century Gothic" w:cs="Segoe UI"/>
                <w:bCs/>
                <w:color w:val="FF0000"/>
                <w:sz w:val="22"/>
                <w:szCs w:val="22"/>
              </w:rPr>
              <w:t xml:space="preserve"> </w:t>
            </w: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>Weapon Systems</w:t>
            </w:r>
          </w:p>
          <w:p w14:paraId="3524E5F9" w14:textId="77777777" w:rsidR="003423D2" w:rsidRPr="003423D2" w:rsidRDefault="003423D2" w:rsidP="003423D2">
            <w:pPr>
              <w:rPr>
                <w:rFonts w:ascii="Century Gothic" w:hAnsi="Century Gothic" w:cs="Segoe UI"/>
                <w:bCs/>
                <w:sz w:val="22"/>
                <w:szCs w:val="22"/>
              </w:rPr>
            </w:pP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>2005</w:t>
            </w: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ab/>
              <w:t xml:space="preserve"> Diploma in Leadership Management</w:t>
            </w:r>
          </w:p>
          <w:p w14:paraId="63975B72" w14:textId="77777777" w:rsidR="003423D2" w:rsidRPr="003423D2" w:rsidRDefault="003423D2" w:rsidP="003423D2">
            <w:pPr>
              <w:rPr>
                <w:rFonts w:ascii="Century Gothic" w:hAnsi="Century Gothic" w:cs="Segoe UI"/>
                <w:bCs/>
                <w:sz w:val="22"/>
                <w:szCs w:val="22"/>
              </w:rPr>
            </w:pP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>2003</w:t>
            </w: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ab/>
              <w:t xml:space="preserve"> Diploma in Weapon Systems</w:t>
            </w:r>
          </w:p>
          <w:p w14:paraId="409C0406" w14:textId="77777777" w:rsidR="003423D2" w:rsidRPr="003423D2" w:rsidRDefault="003423D2" w:rsidP="003423D2">
            <w:pPr>
              <w:rPr>
                <w:rFonts w:ascii="Century Gothic" w:hAnsi="Century Gothic" w:cs="Segoe UI"/>
                <w:bCs/>
                <w:sz w:val="22"/>
                <w:szCs w:val="22"/>
              </w:rPr>
            </w:pP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>1999</w:t>
            </w: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ab/>
              <w:t xml:space="preserve"> Certificate in Weapon Systems</w:t>
            </w:r>
          </w:p>
          <w:p w14:paraId="3C532B54" w14:textId="77777777" w:rsidR="003423D2" w:rsidRPr="003423D2" w:rsidRDefault="003423D2" w:rsidP="003423D2">
            <w:pPr>
              <w:rPr>
                <w:rFonts w:ascii="Century Gothic" w:hAnsi="Century Gothic" w:cs="Segoe UI"/>
                <w:bCs/>
                <w:sz w:val="22"/>
                <w:szCs w:val="22"/>
              </w:rPr>
            </w:pP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>1997    Graduation from prestigious National Defence Academy</w:t>
            </w:r>
            <w:r w:rsidRPr="003423D2">
              <w:rPr>
                <w:rFonts w:ascii="Century Gothic" w:hAnsi="Century Gothic" w:cs="Segoe UI"/>
                <w:bCs/>
                <w:sz w:val="22"/>
                <w:szCs w:val="22"/>
              </w:rPr>
              <w:tab/>
            </w:r>
          </w:p>
          <w:p w14:paraId="74BBFD5B" w14:textId="6AF37D59" w:rsidR="003423D2" w:rsidRDefault="003423D2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1A1CBD4A" w14:textId="5B968065" w:rsidR="003423D2" w:rsidRDefault="003423D2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3423D2" w14:paraId="75CA2FA9" w14:textId="77777777" w:rsidTr="00D273C8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44E73ADE" w14:textId="206DB85A" w:rsidR="003423D2" w:rsidRDefault="003423D2" w:rsidP="003423D2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37C88B98" w14:textId="23A00516" w:rsidR="003423D2" w:rsidRDefault="003423D2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1900F3A0" w14:textId="77777777" w:rsidR="003423D2" w:rsidRPr="003423D2" w:rsidRDefault="003423D2">
            <w:pPr>
              <w:pStyle w:val="divdocumentsectiongapdiv"/>
              <w:rPr>
                <w:rFonts w:ascii="Century Gothic" w:hAnsi="Century Gothic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 xml:space="preserve">      </w:t>
            </w:r>
            <w:r w:rsidRPr="003423D2">
              <w:rPr>
                <w:rFonts w:ascii="Century Gothic" w:hAnsi="Century Gothic" w:cs="Segoe UI"/>
                <w:sz w:val="22"/>
                <w:szCs w:val="22"/>
              </w:rPr>
              <w:t>English</w:t>
            </w:r>
          </w:p>
          <w:p w14:paraId="76B935F4" w14:textId="0E84C38E" w:rsidR="003423D2" w:rsidRPr="003423D2" w:rsidRDefault="003423D2">
            <w:pPr>
              <w:pStyle w:val="divdocumentsectiongapdiv"/>
              <w:rPr>
                <w:rFonts w:ascii="Century Gothic" w:hAnsi="Century Gothic" w:cs="Segoe UI"/>
                <w:sz w:val="22"/>
                <w:szCs w:val="22"/>
              </w:rPr>
            </w:pPr>
            <w:r w:rsidRPr="003423D2">
              <w:rPr>
                <w:rFonts w:ascii="Century Gothic" w:hAnsi="Century Gothic" w:cs="Segoe UI"/>
                <w:sz w:val="22"/>
                <w:szCs w:val="22"/>
              </w:rPr>
              <w:t xml:space="preserve">     Hindi</w:t>
            </w:r>
          </w:p>
          <w:p w14:paraId="4CEFDFAE" w14:textId="164ED4E9" w:rsidR="003423D2" w:rsidRPr="003423D2" w:rsidRDefault="003423D2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8"/>
                <w:szCs w:val="18"/>
                <w:shd w:val="clear" w:color="auto" w:fill="auto"/>
              </w:rPr>
            </w:pPr>
            <w:r w:rsidRPr="003423D2">
              <w:rPr>
                <w:rFonts w:ascii="Century Gothic" w:hAnsi="Century Gothic" w:cs="Segoe UI"/>
                <w:sz w:val="22"/>
                <w:szCs w:val="22"/>
              </w:rPr>
              <w:t xml:space="preserve">     Telugu </w:t>
            </w:r>
          </w:p>
          <w:p w14:paraId="1E65CAE6" w14:textId="4225A71B" w:rsidR="003423D2" w:rsidRDefault="003423D2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F5653" w14:paraId="709E22F3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36081F1B" w14:textId="77777777" w:rsidR="006F5653" w:rsidRDefault="00B27BAE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</w:t>
                  </w:r>
                  <w:r w:rsidR="004A2595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 xml:space="preserve"> Set</w:t>
                  </w: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</w:t>
                  </w:r>
                </w:p>
              </w:tc>
            </w:tr>
          </w:tbl>
          <w:p w14:paraId="7DAFC3CD" w14:textId="77777777" w:rsidR="006F5653" w:rsidRDefault="00B27BAE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5AF795AB" w14:textId="77777777" w:rsidR="0048341E" w:rsidRDefault="0048341E" w:rsidP="0048341E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SOP Formulations</w:t>
            </w:r>
          </w:p>
          <w:p w14:paraId="6735A73F" w14:textId="77777777" w:rsidR="0048341E" w:rsidRDefault="0048341E" w:rsidP="0048341E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Budgeting and financial planning</w:t>
            </w:r>
          </w:p>
          <w:p w14:paraId="105E0BD5" w14:textId="77777777" w:rsidR="006F5653" w:rsidRDefault="00B27BAE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Team Building </w:t>
            </w:r>
          </w:p>
          <w:p w14:paraId="02F8AC18" w14:textId="77777777" w:rsidR="006F5653" w:rsidRDefault="00B27BAE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Training and mentoring </w:t>
            </w:r>
          </w:p>
          <w:p w14:paraId="18EED3A9" w14:textId="77777777" w:rsidR="006F5653" w:rsidRDefault="00B27BAE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Supply chain management</w:t>
            </w:r>
          </w:p>
          <w:p w14:paraId="1D3AC40E" w14:textId="77777777" w:rsidR="006F5653" w:rsidRDefault="00B27BAE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program designing</w:t>
            </w:r>
          </w:p>
          <w:p w14:paraId="72800667" w14:textId="77777777" w:rsidR="006F5653" w:rsidRDefault="00B27BAE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Procurement, logistics and inventory management</w:t>
            </w:r>
          </w:p>
          <w:p w14:paraId="34829BE6" w14:textId="694ABC91" w:rsidR="006F5653" w:rsidRDefault="00B27BAE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Compliance and audits</w:t>
            </w:r>
          </w:p>
          <w:p w14:paraId="73310347" w14:textId="77777777" w:rsidR="003423D2" w:rsidRDefault="003423D2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5A265D" w14:paraId="4B0E2E3A" w14:textId="77777777" w:rsidTr="003F5F71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1A39169" w14:textId="77777777" w:rsidR="005A265D" w:rsidRDefault="005A265D" w:rsidP="003F5F71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Processes</w:t>
                  </w:r>
                </w:p>
              </w:tc>
            </w:tr>
          </w:tbl>
          <w:p w14:paraId="7A10530A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SWOT Analysis</w:t>
            </w:r>
          </w:p>
          <w:p w14:paraId="5F4E9D05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Loss Prevention</w:t>
            </w:r>
          </w:p>
          <w:p w14:paraId="65EAA25B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Security Matrix</w:t>
            </w:r>
          </w:p>
          <w:p w14:paraId="75635938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Contract Management</w:t>
            </w:r>
          </w:p>
          <w:p w14:paraId="7F62A337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Change Management</w:t>
            </w:r>
          </w:p>
          <w:p w14:paraId="061C6826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Transition Execution</w:t>
            </w:r>
          </w:p>
          <w:p w14:paraId="0AD43454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Stakeholder engagement</w:t>
            </w:r>
          </w:p>
          <w:p w14:paraId="09E828AD" w14:textId="3A57BD9E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p w14:paraId="531235EE" w14:textId="7CABDC00" w:rsidR="003423D2" w:rsidRDefault="003423D2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p w14:paraId="6823E575" w14:textId="4426A447" w:rsidR="003423D2" w:rsidRDefault="003423D2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p w14:paraId="19790B6A" w14:textId="77777777" w:rsidR="003423D2" w:rsidRDefault="003423D2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5A265D" w14:paraId="380FD111" w14:textId="77777777" w:rsidTr="003F5F71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A6D2421" w14:textId="77777777" w:rsidR="005A265D" w:rsidRDefault="005A265D" w:rsidP="003F5F71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Hobbies</w:t>
                  </w:r>
                </w:p>
              </w:tc>
            </w:tr>
          </w:tbl>
          <w:p w14:paraId="51D4532A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Marathon Running</w:t>
            </w:r>
          </w:p>
          <w:p w14:paraId="598751DD" w14:textId="77777777" w:rsidR="004F7467" w:rsidRDefault="004F7467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Game of Basket Ball</w:t>
            </w:r>
          </w:p>
          <w:p w14:paraId="375C82CC" w14:textId="77777777" w:rsidR="005A265D" w:rsidRDefault="005A265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p w14:paraId="73129B15" w14:textId="77777777" w:rsidR="006F5653" w:rsidRDefault="006F5653" w:rsidP="005A265D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noWrap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2BD45FB4" w14:textId="77777777" w:rsidR="006F5653" w:rsidRDefault="00B27BAE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0D684599" w14:textId="5AFF5A6F" w:rsidR="006F5653" w:rsidRDefault="0048341E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</w:t>
            </w:r>
            <w:r w:rsidR="00B27BAE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passionate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leader</w:t>
            </w:r>
            <w:r w:rsidR="00B27BAE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with strong organizational skills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with over 23 years of experience in Indian Army. </w:t>
            </w:r>
            <w:r w:rsidR="006C69D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Subject matter expert in leading Strategic programs, SOP formulations &amp; Process improvements.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Ha</w:t>
            </w:r>
            <w:r w:rsidR="006C69D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s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proven track record</w:t>
            </w:r>
            <w:r w:rsidR="00B27BAE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in </w:t>
            </w:r>
            <w:r w:rsidR="006C69D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Security, Operations, Supply Chain</w:t>
            </w:r>
            <w:r w:rsidR="00B27BAE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and </w:t>
            </w:r>
            <w:r w:rsidR="006C69D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M</w:t>
            </w:r>
            <w:r w:rsidR="00B27BAE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an management in varied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&amp; complex </w:t>
            </w:r>
            <w:r w:rsidR="00B27BAE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environments.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Ha</w:t>
            </w:r>
            <w:r w:rsidR="006C69D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s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r</w:t>
            </w:r>
            <w:r w:rsidR="00B27BAE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obust exposure to liaising with eminent external agencies including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Govt </w:t>
            </w:r>
            <w:r w:rsidR="004F7467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and DRDO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agencies</w:t>
            </w:r>
            <w:r w:rsidR="00B27BAE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. </w:t>
            </w:r>
          </w:p>
          <w:p w14:paraId="7442C3D0" w14:textId="77777777" w:rsidR="006F5653" w:rsidRDefault="00B27BA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F5653" w14:paraId="170875D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405EFC79" w14:textId="77777777" w:rsidR="006F5653" w:rsidRDefault="00960FA1" w:rsidP="00960FA1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Professional Experience</w:t>
                  </w:r>
                </w:p>
              </w:tc>
            </w:tr>
          </w:tbl>
          <w:p w14:paraId="3A9C8DD2" w14:textId="77777777" w:rsidR="006F5653" w:rsidRDefault="00B27BAE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00"/>
              <w:gridCol w:w="20"/>
              <w:gridCol w:w="20"/>
              <w:gridCol w:w="7492"/>
            </w:tblGrid>
            <w:tr w:rsidR="006F5653" w14:paraId="77ABA5F0" w14:textId="77777777" w:rsidTr="006C69DC">
              <w:trPr>
                <w:tblCellSpacing w:w="0" w:type="dxa"/>
              </w:trPr>
              <w:tc>
                <w:tcPr>
                  <w:tcW w:w="1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2F9824A" w14:textId="77777777" w:rsidR="006F5653" w:rsidRDefault="00B27BAE" w:rsidP="006C69DC">
                  <w:pPr>
                    <w:pStyle w:val="divdocumentemptycellParagraph"/>
                    <w:spacing w:line="360" w:lineRule="atLeast"/>
                    <w:ind w:left="80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0811EB" w14:textId="77777777" w:rsidR="006F5653" w:rsidRPr="000C652D" w:rsidRDefault="006F565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5A457B0" w14:textId="77777777" w:rsidR="006F5653" w:rsidRPr="000C652D" w:rsidRDefault="00B27BAE" w:rsidP="00960FA1">
                  <w:pPr>
                    <w:pStyle w:val="divdocumentemptycellParagraph"/>
                    <w:spacing w:line="360" w:lineRule="atLeast"/>
                    <w:ind w:left="-1311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 w:rsidRPr="000C652D"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492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CC4C352" w14:textId="77777777" w:rsidR="000C652D" w:rsidRPr="000C652D" w:rsidRDefault="00B27BAE" w:rsidP="00960FA1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</w:pPr>
                  <w:r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>Site Head-</w:t>
                  </w:r>
                  <w:r w:rsidR="00960FA1"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>Security</w:t>
                  </w:r>
                  <w:r w:rsidR="000C652D"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 xml:space="preserve"> &amp; Admin</w:t>
                  </w:r>
                  <w:r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 xml:space="preserve"> Operations</w:t>
                  </w:r>
                  <w:r w:rsidR="00960FA1"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 xml:space="preserve">             </w:t>
                  </w:r>
                </w:p>
                <w:p w14:paraId="1385E61A" w14:textId="77777777" w:rsidR="00960FA1" w:rsidRPr="000C652D" w:rsidRDefault="00960FA1" w:rsidP="00960FA1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 xml:space="preserve"> </w:t>
                  </w:r>
                  <w:r w:rsidRPr="000C652D">
                    <w:rPr>
                      <w:rStyle w:val="divdocumentjobdates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  <w:t>20</w:t>
                  </w:r>
                  <w:r w:rsidR="00757492" w:rsidRPr="000C652D">
                    <w:rPr>
                      <w:rStyle w:val="divdocumentjobdates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  <w:t>22</w:t>
                  </w:r>
                  <w:r w:rsidRPr="000C652D">
                    <w:rPr>
                      <w:rStyle w:val="divdocumentjobdates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  <w:t>-01</w:t>
                  </w:r>
                  <w:r w:rsidRPr="000C652D">
                    <w:rPr>
                      <w:rStyle w:val="spa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 to </w:t>
                  </w:r>
                  <w:r w:rsidR="00757492" w:rsidRPr="000C652D">
                    <w:rPr>
                      <w:rStyle w:val="divdocumentjobdates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  <w:t>Date</w:t>
                  </w:r>
                </w:p>
                <w:p w14:paraId="12D92799" w14:textId="77777777" w:rsidR="00960FA1" w:rsidRPr="000C652D" w:rsidRDefault="00757492" w:rsidP="00960FA1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000000" w:themeColor="text1"/>
                      <w:spacing w:val="4"/>
                      <w:sz w:val="22"/>
                      <w:szCs w:val="22"/>
                    </w:rPr>
                  </w:pPr>
                  <w:r w:rsidRPr="000C652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000000" w:themeColor="text1"/>
                      <w:spacing w:val="4"/>
                      <w:sz w:val="22"/>
                      <w:szCs w:val="22"/>
                    </w:rPr>
                    <w:t>Yokohama Site</w:t>
                  </w:r>
                  <w:r w:rsidR="00960FA1" w:rsidRPr="000C652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000000" w:themeColor="text1"/>
                      <w:spacing w:val="4"/>
                      <w:sz w:val="22"/>
                      <w:szCs w:val="22"/>
                    </w:rPr>
                    <w:t>, Andhra Pradesh</w:t>
                  </w:r>
                </w:p>
                <w:tbl>
                  <w:tblPr>
                    <w:tblW w:w="7634" w:type="dxa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7634"/>
                  </w:tblGrid>
                  <w:tr w:rsidR="000C652D" w:rsidRPr="000C652D" w14:paraId="519C9746" w14:textId="77777777" w:rsidTr="00E0153B">
                    <w:trPr>
                      <w:trHeight w:val="2126"/>
                    </w:trPr>
                    <w:tc>
                      <w:tcPr>
                        <w:tcW w:w="7634" w:type="dxa"/>
                      </w:tcPr>
                      <w:p w14:paraId="2FD0DC3E" w14:textId="77777777" w:rsidR="00757492" w:rsidRPr="000C652D" w:rsidRDefault="00757492" w:rsidP="000C652D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300" w:right="300" w:hanging="301"/>
                          <w:jc w:val="both"/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</w:pP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Planned, designed, procured and deployed automated surveillance and intrusion detection system for remote site. </w:t>
                        </w:r>
                      </w:p>
                      <w:p w14:paraId="7A9E112F" w14:textId="77777777" w:rsidR="00757492" w:rsidRPr="000C652D" w:rsidRDefault="00757492" w:rsidP="000C652D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300" w:right="300" w:hanging="301"/>
                          <w:jc w:val="both"/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</w:pP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Planned, executed and directed individual and collective loss prevention training of 80+ persons. </w:t>
                        </w:r>
                      </w:p>
                      <w:p w14:paraId="1D063009" w14:textId="77777777" w:rsidR="00757492" w:rsidRPr="000C652D" w:rsidRDefault="00757492" w:rsidP="000C652D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300" w:right="300" w:hanging="301"/>
                          <w:jc w:val="both"/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</w:pP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Managed Vendors and operated accounts for over </w:t>
                        </w:r>
                        <w:r w:rsidRPr="000C652D">
                          <w:rPr>
                            <w:rFonts w:ascii="Arial" w:eastAsia="Century Gothic" w:hAnsi="Arial" w:cs="Arial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>₹</w:t>
                        </w: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2 crores plus </w:t>
                        </w:r>
                        <w:r w:rsidR="00E0153B"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>in one qr</w:t>
                        </w: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. </w:t>
                        </w:r>
                      </w:p>
                      <w:p w14:paraId="116D9BC5" w14:textId="77777777" w:rsidR="00757492" w:rsidRPr="000C652D" w:rsidRDefault="00757492" w:rsidP="000C652D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300" w:right="300" w:hanging="301"/>
                          <w:jc w:val="both"/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</w:pP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Ensured seamless logistic flow for sustenance of over 2500 </w:t>
                        </w:r>
                        <w:r w:rsidR="00E0153B"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>inventories.</w:t>
                        </w:r>
                      </w:p>
                      <w:p w14:paraId="34FD8785" w14:textId="77777777" w:rsidR="00757492" w:rsidRPr="000C652D" w:rsidRDefault="00757492" w:rsidP="000C652D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300" w:right="300" w:hanging="301"/>
                          <w:jc w:val="both"/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</w:pP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Coordinated with local authorities including police, administrative authorities and Indian Navy for planning and setting in place effective response mechanism against terrorist threat at various critical areas in </w:t>
                        </w:r>
                        <w:r w:rsid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>Vishakapatnam</w:t>
                        </w: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. </w:t>
                        </w:r>
                      </w:p>
                      <w:p w14:paraId="7D44C092" w14:textId="77777777" w:rsidR="00757492" w:rsidRPr="000C652D" w:rsidRDefault="00757492" w:rsidP="000C652D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spacing w:line="360" w:lineRule="atLeast"/>
                          <w:ind w:left="300" w:right="300" w:hanging="301"/>
                          <w:jc w:val="both"/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</w:pP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Continuously coordinated with District Disaster Management Authorities of </w:t>
                        </w:r>
                        <w:r w:rsidR="00B27BAE"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>Vi</w:t>
                        </w:r>
                        <w:r w:rsid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>shakapatnam</w:t>
                        </w:r>
                        <w:r w:rsidR="00B27BAE"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and</w:t>
                        </w: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 w:rsidR="00B27BAE"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>Vizianagaram</w:t>
                        </w:r>
                        <w:r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 xml:space="preserve"> for planning disaster management operations</w:t>
                        </w:r>
                        <w:r w:rsidR="00B27BAE" w:rsidRPr="000C652D">
                          <w:rPr>
                            <w:rFonts w:ascii="Century Gothic" w:eastAsia="Century Gothic" w:hAnsi="Century Gothic" w:cs="Century Gothic"/>
                            <w:color w:val="000000" w:themeColor="text1"/>
                            <w:spacing w:val="4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</w:tbl>
                <w:p w14:paraId="7F644A8B" w14:textId="77777777" w:rsidR="00960FA1" w:rsidRPr="000C652D" w:rsidRDefault="00960FA1" w:rsidP="000C652D">
                  <w:pPr>
                    <w:pStyle w:val="divdocumentright-boxsectionexperiencesinglecolumnpaddedline"/>
                    <w:spacing w:line="360" w:lineRule="atLeast"/>
                    <w:ind w:right="300"/>
                    <w:jc w:val="both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</w:pPr>
                </w:p>
                <w:p w14:paraId="458CA8D6" w14:textId="77777777" w:rsidR="000C652D" w:rsidRDefault="00960FA1" w:rsidP="006C69DC">
                  <w:pPr>
                    <w:pStyle w:val="divdocumentright-boxsectionexperiencesinglecolumnpaddedline"/>
                    <w:spacing w:line="360" w:lineRule="atLeast"/>
                    <w:ind w:right="300"/>
                    <w:jc w:val="both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</w:pPr>
                  <w:r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 xml:space="preserve"> </w:t>
                  </w:r>
                  <w:r w:rsidR="00B27BAE"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 xml:space="preserve">Sr </w:t>
                  </w:r>
                  <w:r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>Director</w:t>
                  </w:r>
                  <w:r w:rsid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 xml:space="preserve"> - </w:t>
                  </w:r>
                  <w:r w:rsidR="00B27BAE" w:rsidRPr="000C652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 xml:space="preserve">Training &amp; Development </w:t>
                  </w:r>
                </w:p>
                <w:p w14:paraId="4035FAC6" w14:textId="57A29C46" w:rsidR="006F5653" w:rsidRPr="000C652D" w:rsidRDefault="006C69DC" w:rsidP="000C652D">
                  <w:pPr>
                    <w:pStyle w:val="divdocumentright-boxsectionexperiencesinglecolumnpaddedline"/>
                    <w:spacing w:line="360" w:lineRule="atLeast"/>
                    <w:ind w:right="300"/>
                    <w:jc w:val="both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000000" w:themeColor="text1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  <w:t xml:space="preserve">  </w:t>
                  </w:r>
                  <w:r w:rsidR="00960FA1" w:rsidRPr="000C652D">
                    <w:rPr>
                      <w:rStyle w:val="divdocumentjobdates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  <w:t>2019-01</w:t>
                  </w:r>
                  <w:r w:rsidR="00960FA1" w:rsidRPr="000C652D">
                    <w:rPr>
                      <w:rStyle w:val="spa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 to </w:t>
                  </w:r>
                  <w:r w:rsidR="00960FA1" w:rsidRPr="000C652D">
                    <w:rPr>
                      <w:rStyle w:val="divdocumentjobdates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  <w:t>2021-05</w:t>
                  </w:r>
                  <w:r w:rsidR="000C652D">
                    <w:rPr>
                      <w:rStyle w:val="divdocumentjobdates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  <w:t xml:space="preserve">, </w:t>
                  </w:r>
                  <w:r w:rsidR="00B27BAE" w:rsidRPr="000C652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000000" w:themeColor="text1"/>
                      <w:spacing w:val="4"/>
                      <w:sz w:val="22"/>
                      <w:szCs w:val="22"/>
                    </w:rPr>
                    <w:t>Indian Army,</w:t>
                  </w:r>
                  <w:r w:rsidR="00B27BAE" w:rsidRP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000000" w:themeColor="text1"/>
                      <w:spacing w:val="4"/>
                      <w:sz w:val="22"/>
                      <w:szCs w:val="22"/>
                    </w:rPr>
                    <w:t xml:space="preserve"> </w:t>
                  </w:r>
                  <w:r w:rsidR="00B27BAE" w:rsidRPr="000C652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000000" w:themeColor="text1"/>
                      <w:spacing w:val="4"/>
                      <w:sz w:val="22"/>
                      <w:szCs w:val="22"/>
                    </w:rPr>
                    <w:t>Tirupati, Andhra Pradesh</w:t>
                  </w:r>
                </w:p>
                <w:p w14:paraId="7B3B6CBD" w14:textId="77777777" w:rsidR="008E0898" w:rsidRPr="000C652D" w:rsidRDefault="008E0898" w:rsidP="008E089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5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 w:rsidRP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Facilitat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ed</w:t>
                  </w:r>
                  <w:r w:rsidRP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 the development of high performance service culture, continuously monitoring and improving training systems and processes.</w:t>
                  </w:r>
                </w:p>
                <w:p w14:paraId="71E26062" w14:textId="77777777" w:rsidR="006F5653" w:rsidRPr="000C652D" w:rsidRDefault="00B27BAE" w:rsidP="006C69DC">
                  <w:pPr>
                    <w:pStyle w:val="divdocumentli"/>
                    <w:numPr>
                      <w:ilvl w:val="0"/>
                      <w:numId w:val="10"/>
                    </w:numPr>
                    <w:spacing w:line="360" w:lineRule="atLeast"/>
                    <w:ind w:left="5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 w:rsidRP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Supervised work of contracted employees to keep on task for timely completion.</w:t>
                  </w:r>
                </w:p>
                <w:p w14:paraId="39F4790D" w14:textId="3BDE41A5" w:rsidR="006F5653" w:rsidRPr="008E0898" w:rsidRDefault="008E0898" w:rsidP="008E089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5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R</w:t>
                  </w:r>
                  <w:r w:rsidR="00B27BAE" w:rsidRP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ecognizing discrepancies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,</w:t>
                  </w:r>
                  <w:r w:rsidR="00B27BAE" w:rsidRP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 promptly address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ed</w:t>
                  </w:r>
                  <w:r w:rsidR="00B27BAE" w:rsidRP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&amp; implemented corrective actions resulting in savings of Rs 1.25 Cr</w:t>
                  </w:r>
                </w:p>
                <w:p w14:paraId="671562DA" w14:textId="58892CA8" w:rsidR="000C652D" w:rsidRDefault="000C652D" w:rsidP="008E089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5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Set up of a healthy working atmosphere involving Government employees and educational institutes.</w:t>
                  </w:r>
                </w:p>
                <w:p w14:paraId="49F64FBD" w14:textId="77777777" w:rsidR="00737B0F" w:rsidRDefault="00737B0F" w:rsidP="00737B0F">
                  <w:pPr>
                    <w:pStyle w:val="divdocumentli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</w:p>
                <w:p w14:paraId="095DD3AA" w14:textId="77777777" w:rsidR="00737B0F" w:rsidRDefault="00737B0F" w:rsidP="00737B0F">
                  <w:pPr>
                    <w:pStyle w:val="ListParagrap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</w:rPr>
                  </w:pPr>
                </w:p>
                <w:p w14:paraId="68CE8685" w14:textId="77777777" w:rsidR="006F5653" w:rsidRDefault="00B27BAE" w:rsidP="008E0898">
                  <w:pPr>
                    <w:pStyle w:val="divdocumentli"/>
                    <w:numPr>
                      <w:ilvl w:val="0"/>
                      <w:numId w:val="1"/>
                    </w:numPr>
                    <w:ind w:left="5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 w:rsidRP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Forming and implementing robust performance management frameworks.</w:t>
                  </w:r>
                </w:p>
                <w:p w14:paraId="560B7A6D" w14:textId="77777777" w:rsidR="00FB530A" w:rsidRPr="00FB530A" w:rsidRDefault="00FB530A" w:rsidP="008E089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76" w:lineRule="auto"/>
                    <w:ind w:left="500"/>
                    <w:contextualSpacing w:val="0"/>
                    <w:jc w:val="both"/>
                    <w:rPr>
                      <w:rFonts w:ascii="Century Gothic" w:hAnsi="Century Gothic" w:cs="Segoe UI"/>
                    </w:rPr>
                  </w:pPr>
                  <w:r w:rsidRPr="00FB530A">
                    <w:rPr>
                      <w:rFonts w:ascii="Century Gothic" w:hAnsi="Century Gothic" w:cs="Segoe UI"/>
                    </w:rPr>
                    <w:t>Ensuring that performance targets are achieved while researching innovative training and educational methodologies for amending and revising training sessions to improve productivity.</w:t>
                  </w:r>
                </w:p>
                <w:p w14:paraId="116486D6" w14:textId="77777777" w:rsidR="000C652D" w:rsidRDefault="000C652D" w:rsidP="008E089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5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Maintained close liaison with local District &amp; state administration.</w:t>
                  </w:r>
                </w:p>
                <w:p w14:paraId="58956E0C" w14:textId="77777777" w:rsidR="00330AEC" w:rsidRPr="000C652D" w:rsidRDefault="00330AEC" w:rsidP="008E0898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5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Planned and executed CSR activities to a tune of 1Cr.</w:t>
                  </w:r>
                </w:p>
              </w:tc>
            </w:tr>
          </w:tbl>
          <w:p w14:paraId="0F09D164" w14:textId="77777777" w:rsidR="006F5653" w:rsidRDefault="006F5653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0"/>
              <w:gridCol w:w="20"/>
              <w:gridCol w:w="30"/>
              <w:gridCol w:w="6440"/>
            </w:tblGrid>
            <w:tr w:rsidR="006F5653" w14:paraId="3CFA669B" w14:textId="77777777" w:rsidTr="008E0898">
              <w:trPr>
                <w:tblCellSpacing w:w="0" w:type="dxa"/>
              </w:trPr>
              <w:tc>
                <w:tcPr>
                  <w:tcW w:w="19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6B29DB5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D58DAF6" w14:textId="77777777" w:rsidR="006F5653" w:rsidRDefault="006F565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3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4D4B74E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88FE0F" w14:textId="5943A892" w:rsidR="006F5653" w:rsidRDefault="008E0898" w:rsidP="008E0898">
                  <w:pPr>
                    <w:pStyle w:val="divdocumentright-boxsectionexperiencesinglecolumnpaddedline"/>
                    <w:spacing w:line="360" w:lineRule="atLeast"/>
                    <w:ind w:right="300"/>
                    <w:jc w:val="both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Dir</w:t>
                  </w:r>
                  <w:r w:rsidR="00B27BAE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Strategic Organisation</w:t>
                  </w:r>
                </w:p>
                <w:p w14:paraId="02AD8A99" w14:textId="164C1065" w:rsidR="006F5653" w:rsidRDefault="000C652D" w:rsidP="008E0898">
                  <w:pPr>
                    <w:pStyle w:val="divdocumentright-boxsectionexperiencesinglecolumnpaddedline"/>
                    <w:spacing w:line="360" w:lineRule="atLeast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2013-10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2019-01</w:t>
                  </w:r>
                  <w:r w:rsidR="008E0898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 xml:space="preserve">, </w:t>
                  </w:r>
                  <w:r w:rsidR="00B27BAE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Indian Army,</w:t>
                  </w:r>
                  <w:r w:rsidR="00B27BAE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27BAE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Secunderabad, </w:t>
                  </w:r>
                </w:p>
                <w:p w14:paraId="7DF7A3BD" w14:textId="77777777" w:rsidR="008E0898" w:rsidRDefault="008E0898" w:rsidP="008E089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4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Led team of 1000 persons deployed pan India.</w:t>
                  </w:r>
                </w:p>
                <w:p w14:paraId="463A6EAF" w14:textId="77777777" w:rsidR="008E0898" w:rsidRPr="008E0898" w:rsidRDefault="008E0898" w:rsidP="008E089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400" w:right="300"/>
                    <w:jc w:val="both"/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  <w:lang w:val="en-GB"/>
                    </w:rPr>
                  </w:pPr>
                  <w:r w:rsidRPr="008E0898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  <w:lang w:val="en-GB"/>
                    </w:rPr>
                    <w:t xml:space="preserve">Led strategic infrastructure project with budget exceeding INR 1000 Cr. within resource, time and quality parameters. </w:t>
                  </w:r>
                </w:p>
                <w:p w14:paraId="56AABA37" w14:textId="77777777" w:rsidR="00B27BAE" w:rsidRPr="004F7467" w:rsidRDefault="00B27BAE" w:rsidP="008E089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400" w:right="300"/>
                    <w:jc w:val="both"/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</w:pPr>
                  <w:r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Organized annual training</w:t>
                  </w:r>
                  <w:r w:rsidR="004F7467"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,</w:t>
                  </w:r>
                  <w:r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 mobilization of complete war paraphernalia of military garrison covering a distance of approx 3000 km</w:t>
                  </w:r>
                  <w:r w:rsidR="004F7467"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.</w:t>
                  </w:r>
                  <w:r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 </w:t>
                  </w:r>
                  <w:r w:rsidR="004F7467"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O</w:t>
                  </w:r>
                  <w:r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n each mobilization </w:t>
                  </w:r>
                  <w:r w:rsidR="004F7467"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seamlessly </w:t>
                  </w:r>
                  <w:r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cover</w:t>
                  </w:r>
                  <w:r w:rsidR="004F7467"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>ed</w:t>
                  </w:r>
                  <w:r w:rsidRPr="004F7467">
                    <w:rPr>
                      <w:rFonts w:ascii="Century Gothic" w:eastAsia="Century Gothic" w:hAnsi="Century Gothic" w:cs="Century Gothic"/>
                      <w:color w:val="000000" w:themeColor="text1"/>
                      <w:spacing w:val="4"/>
                      <w:sz w:val="22"/>
                      <w:szCs w:val="22"/>
                    </w:rPr>
                    <w:t xml:space="preserve"> logistic, training and HR management aspects. </w:t>
                  </w:r>
                </w:p>
                <w:p w14:paraId="6EB6B762" w14:textId="77777777" w:rsidR="006F5653" w:rsidRDefault="00B27BAE" w:rsidP="008E089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4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Conducted research, gathered information from multiple sources and presented results.</w:t>
                  </w:r>
                </w:p>
                <w:p w14:paraId="72A60E8E" w14:textId="77777777" w:rsidR="006F5653" w:rsidRDefault="00B27BAE" w:rsidP="008E089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4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Exceeded goals through effective task prioritization and great work ethic</w:t>
                  </w:r>
                  <w:r w:rsidR="000C652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67894369" w14:textId="77777777" w:rsidR="006F5653" w:rsidRDefault="00B27BAE" w:rsidP="008E0898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4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Performed duties in accordance with applicable standards, policies and regulatory guidelines to promote safe working environment.</w:t>
                  </w:r>
                </w:p>
                <w:p w14:paraId="40AD3033" w14:textId="77777777" w:rsidR="006F5653" w:rsidRDefault="00B27BAE" w:rsidP="00FB530A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Planned and executed smooth supply chain system to cater for the personnel deployed.</w:t>
                  </w:r>
                </w:p>
                <w:p w14:paraId="6F32CEC2" w14:textId="77777777" w:rsidR="006F5653" w:rsidRDefault="00B27BAE" w:rsidP="00FB530A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Ensured constant running and maintenance of key projects, appropriate equipment, system work flow &amp; tools.</w:t>
                  </w:r>
                </w:p>
                <w:p w14:paraId="0B32EB01" w14:textId="77777777" w:rsidR="006F5653" w:rsidRDefault="00B27BAE" w:rsidP="00FB530A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Formulated and designed HR policies, SOPs, operation procedures and risk management guidelines.</w:t>
                  </w:r>
                </w:p>
                <w:p w14:paraId="3B6E4906" w14:textId="77777777" w:rsidR="006F5653" w:rsidRDefault="00B27BAE" w:rsidP="00FB530A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Ware housing of stores and inventory management.</w:t>
                  </w:r>
                </w:p>
                <w:p w14:paraId="10F445D9" w14:textId="77777777" w:rsidR="006F5653" w:rsidRDefault="00B27BAE" w:rsidP="00FB530A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Budget planning and judicious expenditure, accounting and audit</w:t>
                  </w:r>
                  <w:r w:rsidR="00FB530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06284112" w14:textId="77777777" w:rsidR="00FB530A" w:rsidRPr="00FB530A" w:rsidRDefault="00FB530A" w:rsidP="008E0898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rPr>
                      <w:rFonts w:ascii="Century Gothic" w:hAnsi="Century Gothic" w:cs="Segoe UI"/>
                      <w:color w:val="000000" w:themeColor="text1"/>
                    </w:rPr>
                  </w:pPr>
                  <w:r>
                    <w:rPr>
                      <w:rFonts w:ascii="Century Gothic" w:hAnsi="Century Gothic" w:cs="Segoe UI"/>
                    </w:rPr>
                    <w:t>Carried out</w:t>
                  </w:r>
                  <w:r w:rsidRPr="00FB530A">
                    <w:rPr>
                      <w:rFonts w:ascii="Century Gothic" w:hAnsi="Century Gothic" w:cs="Segoe UI"/>
                    </w:rPr>
                    <w:t xml:space="preserve"> Administration, Maintenance &amp; Operations for Staff Accommodation, Offices and </w:t>
                  </w:r>
                  <w:r>
                    <w:rPr>
                      <w:rFonts w:ascii="Century Gothic" w:hAnsi="Century Gothic" w:cs="Segoe UI"/>
                    </w:rPr>
                    <w:t>Strategic</w:t>
                  </w:r>
                  <w:r w:rsidRPr="00FB530A">
                    <w:rPr>
                      <w:rFonts w:ascii="Century Gothic" w:hAnsi="Century Gothic" w:cs="Segoe UI"/>
                    </w:rPr>
                    <w:t xml:space="preserve"> spaces, taking ownership for key assets, security personnel training, and Crisis Management as an emergency management leader.</w:t>
                  </w:r>
                </w:p>
                <w:p w14:paraId="5154FB99" w14:textId="77777777" w:rsidR="00FB530A" w:rsidRDefault="00FB530A" w:rsidP="008E0898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rPr>
                      <w:rFonts w:ascii="Century Gothic" w:hAnsi="Century Gothic" w:cs="Segoe UI"/>
                    </w:rPr>
                  </w:pPr>
                  <w:r w:rsidRPr="00FB530A">
                    <w:rPr>
                      <w:rFonts w:ascii="Century Gothic" w:hAnsi="Century Gothic" w:cs="Segoe UI"/>
                    </w:rPr>
                    <w:t>Robust exposure to liaising with eminent external agencies including DRDO &amp; CCE (R&amp;D).</w:t>
                  </w:r>
                </w:p>
                <w:p w14:paraId="4444EEEE" w14:textId="77777777" w:rsidR="004F7467" w:rsidRPr="00FB530A" w:rsidRDefault="004F7467" w:rsidP="008E0898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rPr>
                      <w:rFonts w:ascii="Century Gothic" w:hAnsi="Century Gothic" w:cs="Segoe UI"/>
                    </w:rPr>
                  </w:pPr>
                  <w:r>
                    <w:rPr>
                      <w:rFonts w:ascii="Century Gothic" w:hAnsi="Century Gothic" w:cs="Segoe UI"/>
                    </w:rPr>
                    <w:t>Planned and executed CSR activities in conjunction with DRDO to a tune of 5Cr.</w:t>
                  </w:r>
                </w:p>
                <w:p w14:paraId="238EEBD7" w14:textId="77777777" w:rsidR="00FB530A" w:rsidRDefault="00FB530A" w:rsidP="00FB530A">
                  <w:pPr>
                    <w:pStyle w:val="divdocumentli"/>
                    <w:spacing w:line="360" w:lineRule="atLeast"/>
                    <w:ind w:left="72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6D3F176E" w14:textId="77777777" w:rsidR="006F5653" w:rsidRDefault="006F5653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0"/>
              <w:gridCol w:w="20"/>
              <w:gridCol w:w="30"/>
              <w:gridCol w:w="6440"/>
            </w:tblGrid>
            <w:tr w:rsidR="006F5653" w14:paraId="6AB3B749" w14:textId="77777777" w:rsidTr="004419CE">
              <w:trPr>
                <w:tblCellSpacing w:w="0" w:type="dxa"/>
              </w:trPr>
              <w:tc>
                <w:tcPr>
                  <w:tcW w:w="19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872CFF9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7A1446B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2011-09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2013-10</w:t>
                  </w:r>
                </w:p>
              </w:tc>
              <w:tc>
                <w:tcPr>
                  <w:tcW w:w="3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0CAA937" w14:textId="77777777" w:rsidR="006F5653" w:rsidRDefault="00B27BAE" w:rsidP="004419CE">
                  <w:pPr>
                    <w:pStyle w:val="divdocumentemptycellParagraph"/>
                    <w:spacing w:line="360" w:lineRule="atLeast"/>
                    <w:ind w:left="30" w:right="-850"/>
                    <w:jc w:val="bot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CA95D8" w14:textId="3D7ECF75" w:rsidR="006F5653" w:rsidRDefault="00B27BAE" w:rsidP="00FB530A">
                  <w:pPr>
                    <w:pStyle w:val="divdocumentright-boxsectionexperiencesinglecolumnpaddedline"/>
                    <w:spacing w:line="360" w:lineRule="atLeast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Sr Facilities Manager</w:t>
                  </w:r>
                </w:p>
                <w:p w14:paraId="4BE36AC4" w14:textId="77777777" w:rsidR="006F5653" w:rsidRDefault="00B27BAE" w:rsidP="00FB530A">
                  <w:pPr>
                    <w:pStyle w:val="divdocumentright-boxsectionexperiencesinglecolumnpaddedline"/>
                    <w:spacing w:before="80" w:line="360" w:lineRule="atLeast"/>
                    <w:ind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Indian Army,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Nagpur, Maharashtra</w:t>
                  </w:r>
                </w:p>
                <w:p w14:paraId="6E83BF3C" w14:textId="33FC98C2" w:rsidR="006F5653" w:rsidRDefault="00B27BAE" w:rsidP="00FB530A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Functioned as logistics coordinator and supply chain manager, handling personnel management, logistics,</w:t>
                  </w:r>
                  <w:r w:rsidR="00FB530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program management, budgeting and</w:t>
                  </w:r>
                  <w:r w:rsidR="004419CE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FB530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security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information management for 6000 personnel Pan India.</w:t>
                  </w:r>
                </w:p>
                <w:p w14:paraId="4F4C5F6D" w14:textId="77777777" w:rsidR="006F5653" w:rsidRDefault="00B27BAE" w:rsidP="00FB530A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Leveraged skills in planning, coordination, administration and organizing logistics in mountainous terrain and in rough weathers.</w:t>
                  </w:r>
                </w:p>
                <w:p w14:paraId="18BD6020" w14:textId="77777777" w:rsidR="006F5653" w:rsidRDefault="00B27BAE" w:rsidP="00FB530A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Resolved conflicts and negotiated mutually beneficial agreements between parties.</w:t>
                  </w:r>
                </w:p>
                <w:p w14:paraId="341D755B" w14:textId="77777777" w:rsidR="006F5653" w:rsidRDefault="00B27BAE" w:rsidP="00FB530A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Offered friendly and efficient service to customers, handled challenging situations with ease.</w:t>
                  </w:r>
                </w:p>
                <w:p w14:paraId="692BF3B5" w14:textId="77777777" w:rsidR="006F5653" w:rsidRDefault="00B27BAE" w:rsidP="00FB530A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Participated in team-building activities to enhance working relationships.</w:t>
                  </w:r>
                </w:p>
                <w:p w14:paraId="563143D0" w14:textId="77777777" w:rsidR="006F5653" w:rsidRDefault="00B27BAE" w:rsidP="00FB530A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Resolved problems, improved operations and provided exceptional service.</w:t>
                  </w:r>
                </w:p>
                <w:p w14:paraId="3B037355" w14:textId="77777777" w:rsidR="006F5653" w:rsidRDefault="00B27BAE" w:rsidP="00FB530A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Drove operational improvements which resulted in savings and improved profit margins.</w:t>
                  </w:r>
                </w:p>
                <w:p w14:paraId="0E6C4585" w14:textId="77777777" w:rsidR="006F5653" w:rsidRDefault="006F5653" w:rsidP="004F7467">
                  <w:pPr>
                    <w:pStyle w:val="divdocumentli"/>
                    <w:spacing w:line="360" w:lineRule="atLeast"/>
                    <w:ind w:left="300" w:right="300"/>
                    <w:jc w:val="both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0B8B5FA9" w14:textId="77777777" w:rsidR="006F5653" w:rsidRDefault="006F5653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Ind w:w="1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0"/>
              <w:gridCol w:w="20"/>
              <w:gridCol w:w="30"/>
              <w:gridCol w:w="6440"/>
            </w:tblGrid>
            <w:tr w:rsidR="006F5653" w14:paraId="58BAF186" w14:textId="77777777" w:rsidTr="004419CE">
              <w:trPr>
                <w:tblCellSpacing w:w="0" w:type="dxa"/>
              </w:trPr>
              <w:tc>
                <w:tcPr>
                  <w:tcW w:w="19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CE19EB2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6921DBA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2010-01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2011-10</w:t>
                  </w:r>
                </w:p>
              </w:tc>
              <w:tc>
                <w:tcPr>
                  <w:tcW w:w="3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E8B6D91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5F73D67" w14:textId="7328306F" w:rsidR="006F5653" w:rsidRDefault="004419CE" w:rsidP="004419CE">
                  <w:pPr>
                    <w:pStyle w:val="divdocumentright-boxsectionexperiencesinglecolumnpaddedline"/>
                    <w:spacing w:line="360" w:lineRule="atLeast"/>
                    <w:ind w:left="40"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Sr Manager – Vendor Governance</w:t>
                  </w:r>
                </w:p>
                <w:p w14:paraId="18FB5736" w14:textId="77777777" w:rsidR="006F5653" w:rsidRDefault="00B27BAE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Indian Army,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Meerut, UP</w:t>
                  </w:r>
                </w:p>
                <w:p w14:paraId="7D4D6E55" w14:textId="77777777" w:rsidR="006F5653" w:rsidRDefault="00B27BAE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Spearheaded the preparation and presentation of budgets, handling post budget vigilance, scrutiny of projects and programs and delivering concurrence to proposals having financial implications.</w:t>
                  </w:r>
                </w:p>
                <w:p w14:paraId="1E8EAA2B" w14:textId="77777777" w:rsidR="006F5653" w:rsidRDefault="00B27BAE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Handled costing, estimation, benchmarking and adoption of financial best practices.</w:t>
                  </w:r>
                </w:p>
                <w:p w14:paraId="6222EDB0" w14:textId="77777777" w:rsidR="006F5653" w:rsidRDefault="00B27BAE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Offered friendly and efficient service to customers, handled challenging situations with ease.</w:t>
                  </w:r>
                </w:p>
                <w:p w14:paraId="7105705F" w14:textId="77777777" w:rsidR="006F5653" w:rsidRDefault="00B27BAE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Actively listened to customers, handled concerns quickly and escalated major issues to supervisor.</w:t>
                  </w:r>
                </w:p>
                <w:p w14:paraId="78B4DAE1" w14:textId="77777777" w:rsidR="006F5653" w:rsidRDefault="00B27BAE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 with multiple customers to understand needs and provide excellent service.</w:t>
                  </w:r>
                </w:p>
                <w:p w14:paraId="4D3DD902" w14:textId="67D70244" w:rsidR="006F5653" w:rsidRDefault="006F5653" w:rsidP="004419CE">
                  <w:pPr>
                    <w:pStyle w:val="divdocumentli"/>
                    <w:spacing w:line="360" w:lineRule="atLeast"/>
                    <w:ind w:left="-1"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16D08CAE" w14:textId="77777777" w:rsidR="006F5653" w:rsidRDefault="006F5653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80"/>
              <w:gridCol w:w="20"/>
              <w:gridCol w:w="30"/>
              <w:gridCol w:w="6440"/>
            </w:tblGrid>
            <w:tr w:rsidR="006F5653" w14:paraId="146F9A55" w14:textId="77777777" w:rsidTr="004419CE">
              <w:trPr>
                <w:tblCellSpacing w:w="0" w:type="dxa"/>
              </w:trPr>
              <w:tc>
                <w:tcPr>
                  <w:tcW w:w="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B1B15F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EE7244" w14:textId="77777777" w:rsidR="006F5653" w:rsidRDefault="00B27BAE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2007-01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2010-01</w:t>
                  </w:r>
                </w:p>
              </w:tc>
              <w:tc>
                <w:tcPr>
                  <w:tcW w:w="3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6A24BA2" w14:textId="77777777" w:rsidR="006F5653" w:rsidRDefault="00B27BAE" w:rsidP="004419CE">
                  <w:pPr>
                    <w:pStyle w:val="divdocumentemptycellParagraph"/>
                    <w:spacing w:line="360" w:lineRule="atLeast"/>
                    <w:ind w:left="-30" w:right="-760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5E9C387" w14:textId="3958031E" w:rsidR="004419CE" w:rsidRDefault="004419CE" w:rsidP="004419CE">
                  <w:pPr>
                    <w:pStyle w:val="divdocumentright-boxsectionexperiencesinglecolumnpaddedline"/>
                    <w:spacing w:line="360" w:lineRule="atLeast"/>
                    <w:ind w:left="40"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Jr Manager </w:t>
                  </w:r>
                  <w:r w:rsidR="00B27BAE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Operations </w:t>
                  </w:r>
                </w:p>
                <w:p w14:paraId="13F3D4B6" w14:textId="1F1D6649" w:rsidR="006F5653" w:rsidRPr="004419CE" w:rsidRDefault="00B27BAE" w:rsidP="004419CE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Indian Army,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Dimapur, Nagaland</w:t>
                  </w:r>
                </w:p>
                <w:p w14:paraId="0C340B9C" w14:textId="77777777" w:rsidR="006F5653" w:rsidRDefault="00B27BA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Managed on-site evaluations, internal audits and customer surveys.</w:t>
                  </w:r>
                </w:p>
                <w:p w14:paraId="43AE09B5" w14:textId="77777777" w:rsidR="006F5653" w:rsidRDefault="00B27BA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 to maintain outstanding attendance record, consistently arriving to work ready to start immediately.</w:t>
                  </w:r>
                </w:p>
                <w:p w14:paraId="06B73AC7" w14:textId="77777777" w:rsidR="006F5653" w:rsidRDefault="00B27BA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Completed paperwork, recognizing discrepancies and promptly addressing for resolution.</w:t>
                  </w:r>
                </w:p>
                <w:p w14:paraId="3E56857D" w14:textId="77777777" w:rsidR="006F5653" w:rsidRDefault="00B27BA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Developed and maintained courteous and effective working relationships.</w:t>
                  </w:r>
                </w:p>
                <w:p w14:paraId="184BD1CC" w14:textId="77777777" w:rsidR="006F5653" w:rsidRDefault="004F7467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Administered</w:t>
                  </w:r>
                  <w:r w:rsidR="00B27BAE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logistic requirements for Army personal.</w:t>
                  </w:r>
                </w:p>
                <w:p w14:paraId="2FBC3A3B" w14:textId="77777777" w:rsidR="006F5653" w:rsidRDefault="00B27BAE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Acted as a single point contact for all operational requirements</w:t>
                  </w:r>
                  <w:r w:rsidR="004F746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6312A8F9" w14:textId="77777777" w:rsidR="004F7467" w:rsidRDefault="004F7467" w:rsidP="004F7467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2329C4CC" w14:textId="77777777" w:rsidR="004F7467" w:rsidRDefault="004F7467" w:rsidP="004F7467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188068A7" w14:textId="77777777" w:rsidR="006F5653" w:rsidRDefault="006F5653">
            <w:pPr>
              <w:rPr>
                <w:vanish/>
              </w:rPr>
            </w:pPr>
          </w:p>
          <w:p w14:paraId="122EC4EA" w14:textId="77777777" w:rsidR="006F5653" w:rsidRDefault="006F5653" w:rsidP="003423D2">
            <w:pPr>
              <w:shd w:val="clear" w:color="auto" w:fill="DBE5F1" w:themeFill="accent1" w:themeFillTint="33"/>
              <w:jc w:val="center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</w:tc>
      </w:tr>
    </w:tbl>
    <w:p w14:paraId="15F6FC7C" w14:textId="4C06FE3D" w:rsidR="006F5653" w:rsidRDefault="006F5653">
      <w:pPr>
        <w:spacing w:line="20" w:lineRule="auto"/>
      </w:pPr>
    </w:p>
    <w:sectPr w:rsidR="006F5653" w:rsidSect="006F5653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  <w:embedRegular r:id="rId1" w:fontKey="{BCBADA38-B42E-497A-B42F-F1BD51422A8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68ECE45E-1CBE-4BDD-AA00-DC13178E219B}"/>
    <w:embedBold r:id="rId3" w:fontKey="{6ED52DCF-9018-455F-B122-FBBD69C1021E}"/>
    <w:embedItalic r:id="rId4" w:fontKey="{A4568A87-8C36-4852-BBD9-9B7836D91B10}"/>
    <w:embedBoldItalic r:id="rId5" w:fontKey="{3ACD312B-53F1-4A30-B81B-0C9CA91B616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73EE08C1-9050-410F-AD30-4BA5205453E6}"/>
    <w:embedBold r:id="rId7" w:fontKey="{F51A7C0F-8AF7-4651-80D7-77B5FC030617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A5180E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066F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DEAA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A74EB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B213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E6F5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3065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F84F6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8BEA9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356C626">
      <w:start w:val="1"/>
      <w:numFmt w:val="bullet"/>
      <w:lvlText w:val=""/>
      <w:lvlJc w:val="left"/>
      <w:pPr>
        <w:ind w:left="450" w:hanging="360"/>
      </w:pPr>
      <w:rPr>
        <w:rFonts w:ascii="Symbol" w:hAnsi="Symbol"/>
      </w:rPr>
    </w:lvl>
    <w:lvl w:ilvl="1" w:tplc="4E66ED0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600FD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ADC90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0A891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C8B6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DC22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FAECB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2CC66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87811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E704D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090B2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D5E1A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42624F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E2B2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B4982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AC853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3CA8A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BCECF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9EB6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562AE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DEAD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54C0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C6C0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6EA5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32CA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CA64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89FCFF2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22DC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6425A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906A7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C481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9011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9241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CE834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F42C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B8AC2F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08296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2747D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2E44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846D8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62413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48E7E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3607AE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4A0ECE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53F0A06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076B7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BC826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062CA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3DE07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283ED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44C16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F3244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F926D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28D407D9"/>
    <w:multiLevelType w:val="hybridMultilevel"/>
    <w:tmpl w:val="8D08DF1E"/>
    <w:lvl w:ilvl="0" w:tplc="84369AB4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B71A89"/>
    <w:multiLevelType w:val="hybridMultilevel"/>
    <w:tmpl w:val="57BE83A6"/>
    <w:lvl w:ilvl="0" w:tplc="6E6248B8">
      <w:start w:val="1"/>
      <w:numFmt w:val="bullet"/>
      <w:lvlText w:val="4"/>
      <w:lvlJc w:val="left"/>
      <w:pPr>
        <w:ind w:left="36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346E2C"/>
    <w:multiLevelType w:val="hybridMultilevel"/>
    <w:tmpl w:val="9BFEED50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50"/>
  <w:embedTrueTypeFonts/>
  <w:revisionView w:inkAnnotation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653"/>
    <w:rsid w:val="000523A1"/>
    <w:rsid w:val="000736A9"/>
    <w:rsid w:val="000C652D"/>
    <w:rsid w:val="00330AEC"/>
    <w:rsid w:val="003423D2"/>
    <w:rsid w:val="00387F61"/>
    <w:rsid w:val="00394CAB"/>
    <w:rsid w:val="004419CE"/>
    <w:rsid w:val="0048341E"/>
    <w:rsid w:val="004A2595"/>
    <w:rsid w:val="004F7467"/>
    <w:rsid w:val="005A265D"/>
    <w:rsid w:val="006C69DC"/>
    <w:rsid w:val="006F5653"/>
    <w:rsid w:val="00737B0F"/>
    <w:rsid w:val="00757492"/>
    <w:rsid w:val="008E0593"/>
    <w:rsid w:val="008E0898"/>
    <w:rsid w:val="00960FA1"/>
    <w:rsid w:val="00B27BAE"/>
    <w:rsid w:val="00CB1500"/>
    <w:rsid w:val="00E0153B"/>
    <w:rsid w:val="00EE1A92"/>
    <w:rsid w:val="00FB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9EE7E"/>
  <w15:docId w15:val="{B052910D-182F-1E4A-8B93-3E863CE60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sid w:val="006F5653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  <w:rsid w:val="006F5653"/>
  </w:style>
  <w:style w:type="paragraph" w:customStyle="1" w:styleId="divdocumentleft-boxsectionnth-child1sectiongapdiv">
    <w:name w:val="div_document_left-box_section_nth-child(1)_sectiongapdiv"/>
    <w:basedOn w:val="Normal"/>
    <w:rsid w:val="006F5653"/>
    <w:rPr>
      <w:vanish/>
    </w:rPr>
  </w:style>
  <w:style w:type="paragraph" w:customStyle="1" w:styleId="divdocumentdivparagraphfirstparagraph">
    <w:name w:val="div_document_div_paragraph_firstparagraph"/>
    <w:basedOn w:val="Normal"/>
    <w:rsid w:val="006F5653"/>
  </w:style>
  <w:style w:type="paragraph" w:customStyle="1" w:styleId="divdocumentname">
    <w:name w:val="div_document_name"/>
    <w:basedOn w:val="Normal"/>
    <w:rsid w:val="006F5653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sid w:val="006F5653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sid w:val="006F5653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rsid w:val="006F5653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sid w:val="006F5653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rsid w:val="006F5653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rsid w:val="006F5653"/>
    <w:tblPr/>
    <w:trPr>
      <w:hidden/>
    </w:trPr>
  </w:style>
  <w:style w:type="paragraph" w:customStyle="1" w:styleId="left-boxheadinggapdiv">
    <w:name w:val="left-box_headinggapdiv"/>
    <w:basedOn w:val="Normal"/>
    <w:rsid w:val="006F5653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  <w:rsid w:val="006F5653"/>
  </w:style>
  <w:style w:type="paragraph" w:customStyle="1" w:styleId="divdocumentaddresssinglecolumn">
    <w:name w:val="div_document_address_singlecolumn"/>
    <w:basedOn w:val="Normal"/>
    <w:rsid w:val="006F5653"/>
    <w:rPr>
      <w:color w:val="FFFFFF"/>
    </w:rPr>
  </w:style>
  <w:style w:type="paragraph" w:customStyle="1" w:styleId="txtBold">
    <w:name w:val="txtBold"/>
    <w:basedOn w:val="Normal"/>
    <w:rsid w:val="006F5653"/>
    <w:rPr>
      <w:b/>
      <w:bCs/>
    </w:rPr>
  </w:style>
  <w:style w:type="paragraph" w:customStyle="1" w:styleId="divdocumentsectiongapdiv">
    <w:name w:val="div_document_sectiongapdiv"/>
    <w:basedOn w:val="Normal"/>
    <w:rsid w:val="006F5653"/>
    <w:pPr>
      <w:spacing w:line="400" w:lineRule="atLeast"/>
    </w:pPr>
  </w:style>
  <w:style w:type="paragraph" w:customStyle="1" w:styleId="divdocumentleft-boxsinglecolumn">
    <w:name w:val="div_document_left-box_singlecolumn"/>
    <w:basedOn w:val="Normal"/>
    <w:rsid w:val="006F5653"/>
  </w:style>
  <w:style w:type="character" w:customStyle="1" w:styleId="singlecolumnspanpaddedlinenth-child1">
    <w:name w:val="singlecolumn_span_paddedline_nth-child(1)"/>
    <w:basedOn w:val="DefaultParagraphFont"/>
    <w:rsid w:val="006F5653"/>
  </w:style>
  <w:style w:type="paragraph" w:customStyle="1" w:styleId="p">
    <w:name w:val="p"/>
    <w:basedOn w:val="Normal"/>
    <w:rsid w:val="006F5653"/>
  </w:style>
  <w:style w:type="paragraph" w:customStyle="1" w:styleId="divdocumentsectionparagraph">
    <w:name w:val="div_document_section_paragraph"/>
    <w:basedOn w:val="Normal"/>
    <w:rsid w:val="006F5653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rsid w:val="006F5653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sid w:val="006F5653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  <w:rsid w:val="006F5653"/>
  </w:style>
  <w:style w:type="paragraph" w:customStyle="1" w:styleId="divdocumentright-boxsummaryparagraph">
    <w:name w:val="div_document_right-box_summary_paragraph"/>
    <w:basedOn w:val="Normal"/>
    <w:rsid w:val="006F5653"/>
  </w:style>
  <w:style w:type="paragraph" w:customStyle="1" w:styleId="divdocumentright-boxsummaryparagraphsinglecolumn">
    <w:name w:val="div_document_right-box_summary_paragraph_singlecolumn"/>
    <w:basedOn w:val="Normal"/>
    <w:rsid w:val="006F5653"/>
  </w:style>
  <w:style w:type="character" w:customStyle="1" w:styleId="divdocumentemptycell">
    <w:name w:val="div_document_emptycell"/>
    <w:basedOn w:val="DefaultParagraphFont"/>
    <w:rsid w:val="006F5653"/>
  </w:style>
  <w:style w:type="paragraph" w:customStyle="1" w:styleId="divdocumentemptycellParagraph">
    <w:name w:val="div_document_emptycell Paragraph"/>
    <w:basedOn w:val="Normal"/>
    <w:rsid w:val="006F5653"/>
  </w:style>
  <w:style w:type="character" w:customStyle="1" w:styleId="divdocumentright-boxpaddedlinedate-content">
    <w:name w:val="div_document_right-box_paddedline_date-content"/>
    <w:basedOn w:val="DefaultParagraphFont"/>
    <w:rsid w:val="006F5653"/>
  </w:style>
  <w:style w:type="character" w:customStyle="1" w:styleId="divdocumentjobdates">
    <w:name w:val="div_document_jobdates"/>
    <w:basedOn w:val="DefaultParagraphFont"/>
    <w:rsid w:val="006F5653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  <w:rsid w:val="006F5653"/>
  </w:style>
  <w:style w:type="character" w:customStyle="1" w:styleId="divdocumentright-boxdatetablesinglecolumn">
    <w:name w:val="div_document_right-box_datetable_singlecolumn"/>
    <w:basedOn w:val="DefaultParagraphFont"/>
    <w:rsid w:val="006F5653"/>
  </w:style>
  <w:style w:type="paragraph" w:customStyle="1" w:styleId="divdocumentright-boxsectionexperiencesinglecolumnpaddedline">
    <w:name w:val="div_document_right-box_section_experience_singlecolumn_paddedline"/>
    <w:basedOn w:val="Normal"/>
    <w:rsid w:val="006F5653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sid w:val="006F5653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rsid w:val="006F5653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rsid w:val="006F5653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rsid w:val="006F5653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rsid w:val="006F5653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sid w:val="006F5653"/>
    <w:rPr>
      <w:sz w:val="28"/>
      <w:szCs w:val="28"/>
    </w:rPr>
  </w:style>
  <w:style w:type="character" w:customStyle="1" w:styleId="divdocumentprogramline">
    <w:name w:val="div_document_programline"/>
    <w:basedOn w:val="DefaultParagraphFont"/>
    <w:rsid w:val="006F5653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sid w:val="006F5653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rsid w:val="006F5653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rsid w:val="006F5653"/>
    <w:tblPr/>
    <w:trPr>
      <w:hidden/>
    </w:trPr>
  </w:style>
  <w:style w:type="table" w:customStyle="1" w:styleId="divdocument">
    <w:name w:val="div_document"/>
    <w:basedOn w:val="TableNormal"/>
    <w:rsid w:val="006F5653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48341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530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webSettings" Target="webSettings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7" Type="http://schemas.openxmlformats.org/officeDocument/2006/relationships/font" Target="fonts/font7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1011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GANGA SATEESH</vt:lpstr>
    </vt:vector>
  </TitlesOfParts>
  <Company/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GANGA SATEESH</dc:title>
  <cp:lastModifiedBy>Sateesh Ganga</cp:lastModifiedBy>
  <cp:revision>2</cp:revision>
  <dcterms:created xsi:type="dcterms:W3CDTF">2022-05-21T05:42:00Z</dcterms:created>
  <dcterms:modified xsi:type="dcterms:W3CDTF">2022-05-21T05:42:00Z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097a1496-54d0-4dab-aedf-2ed38963f178</vt:lpwstr>
  </property>
  <property fmtid="{D5CDD505-2E9C-101B-9397-08002B2CF9AE}" pid="3" name="x1ye=0">
    <vt:lpwstr>+HgAAB+LCAAAAAAABAAUmsV2hFAUBD+IBW5L3N3Z4a6DDHx9JuvIGd67t7sqQSBZUmQojhVJGkdJjOdxQiBYHOYZlEYFAi2Y+pBbiBHkGze2AXlmIFBZrkK/N9DF6XyjZUVJivslWju5Ht82k1qyP7nYOk3qf4vhrik1CWxFCTtTPOAD06SPR6YLcipOwWqlguuhxlR4NZ5UHj9gBjQ56WQ7BD+93kDw5mdqZC2VBeodOWGuckow6kAaPnG5Y5f</vt:lpwstr>
  </property>
  <property fmtid="{D5CDD505-2E9C-101B-9397-08002B2CF9AE}" pid="4" name="x1ye=1">
    <vt:lpwstr>G6HMg5MeofUEEhOVsl/ooj+z1YJKmS23fDIGGk+Y+8jQszbp7nLd+luuGQoZYYHgUGgoqRynjSqoo2wITlYeMCwGcjfurl208A3r2uOWhiLNHa13SRBgv10nOVfpr5WEUQRiN2nPOHRrlRZFzlnBvY86S09C9SSncNNLFPXI/sqKSDI6lV9f4FVPVHzTyYpbiwKzmqZzq7DMFaPbVOZnQ32kVYSLd1YovG6iFed1Fei33HC6BiCSyGc2EcPtB9w</vt:lpwstr>
  </property>
  <property fmtid="{D5CDD505-2E9C-101B-9397-08002B2CF9AE}" pid="5" name="x1ye=10">
    <vt:lpwstr>u8pRDJ57DsjhgqJvkatQWtkgT5rGvMi5PTLE7iViSNdzYLa4W5sDL6B1eb3sUarW7bR49zHXtWhoYxU5eSYhThBHA6+0NATrgSv81nde+Ez5vEdK4tZBpn8yjhSfJUMQRAhr3wHffHE25pLYPS5QKFeKuLVjmLqzE2fmVdBZDRIkZb/Zj+fV9Tg7xXVaDRbyDMklGUUflFfz+vIKn7U83JjoYYJKHZ9EUaDcu5vwtYGCa9oDjdfGAAwKUxSAX0H</vt:lpwstr>
  </property>
  <property fmtid="{D5CDD505-2E9C-101B-9397-08002B2CF9AE}" pid="6" name="x1ye=100">
    <vt:lpwstr>bkW6r71Ha78P0TpdiKQhqBfBqI4nGPP8UOaYlnVZtw/ru8PI1vPzZEoSNQ98WDyEkgWCs2fonu4HiFCr76NxJtT0myKKHfFnAO7i2O4XIKVyxhqvXogA3Fzgag1d88xi+/ejM7Zv2VErSFXCp0VX0NaKYJXWt9zJ1X5ok5EkydrIWbMBSkBUlUUp/dbK6nlnZaU+HAqOeVo08rsMR6y9fnG/aB2AojOKMvkhyQzN1D1fOL4g+Fxt54y5hUt6jvq</vt:lpwstr>
  </property>
  <property fmtid="{D5CDD505-2E9C-101B-9397-08002B2CF9AE}" pid="7" name="x1ye=101">
    <vt:lpwstr>2hl/MvFBgkubmVeutQUlQeB+uglK9fTWN3fVz++Ywrk+gKRsaFVbucAU3SU6pSjz6h1nsVXGarx7NEu0OvWwPT0pVhA3Uk/5s5JXgOtGQIr5QMnoT3+F8bkMEY0UtZcQOTjeeUSzysO/uWpYPTmWFrg9MBcvcNMf6k3p9uzYPXEXK9Wv9dzLjILrg+DlOnKndLk4uR791gZ7b+LM/WzZG39uO0KT9Qg1u9FXi9ZmNUZCiM79KSJFq9XvEL5Ph6O</vt:lpwstr>
  </property>
  <property fmtid="{D5CDD505-2E9C-101B-9397-08002B2CF9AE}" pid="8" name="x1ye=102">
    <vt:lpwstr>UeSrQUIazxrj4f2t3LjZFnorz61tzwOmq/D1/T2d66YATZSC3fCST4cjNZSlzfH9VCozXlLfq5vm+nhIhtVo30kvwayb1JkJf6+T5WgsPa20RkwRLTC+pAGSd8YNjtpYPr9hupSPR9iYrZwYGVqMs+joQ4PWhees+uPHOCFaDU0Bf4CjY+SjPfe3khBpGuPhVdw1sPYBLDX4m0e8mKxKpT5YsG/wpbgGc0aS71cQqyd+2wHnLcuemiBSat9UHdC</vt:lpwstr>
  </property>
  <property fmtid="{D5CDD505-2E9C-101B-9397-08002B2CF9AE}" pid="9" name="x1ye=103">
    <vt:lpwstr>2Lo9zESHkE7AnK+yixXZkqkyHRRELuPMVkHh2aoQnVDwVEX2aiLXth5+fc8Y01EN7W2/05E/4TnXsMu97SYj3rIxyggSeXhckVrPdoy/AwrZVUjEv9pTGzTCqUriO4KIDzpbuOIQczcEwL5KrHvzL013C9A7rtGyEf2avVs7S42AkzgfD/dvxWb2eOV3Q3iDN+7J6hx9JSFxbps05+m/kb48xW7GF8B5WG8ukjDJtmo4QQwVDB+7LZY8uebxwx+</vt:lpwstr>
  </property>
  <property fmtid="{D5CDD505-2E9C-101B-9397-08002B2CF9AE}" pid="10" name="x1ye=104">
    <vt:lpwstr>f7Enejd0p+7o/RQ/Sek2/AVs5k1cbEMmyndHK+CBukUGYMpT/jx6U9PGtWMDe4z7X28lXARqErSCY225vHWyW5E+7Ztio593DqP2Rgy9lAQv4haYreeVjqqfbspR+2MYX+oug/pXhHOwaCahJT7lJ+EPMKbBv6rZQAUK1A22X6vVCy/O1jc92SxDp8dEOAY/k0h8Kq9cugqvuQ8EcD1XvAofBv9OEbUUsaoWjXLzpreFptEHxeBGL+TxDVQtSsq</vt:lpwstr>
  </property>
  <property fmtid="{D5CDD505-2E9C-101B-9397-08002B2CF9AE}" pid="11" name="x1ye=105">
    <vt:lpwstr>r/Odn4IFvHdGErjol6Xem+Zza2ozHcGnGL9xULmipFkXBZ0M1nVYdE1LnXAKJW+xQcREZWQouf6LJYBzZxjYx70zPAYmYKni1gh7sf2mmfAKoYVqhVslwq0Uyae8QWma5EdOj6BOOcaIgOOC2oEtr/xqhATAP/jvKhEDCiRVq2Nrsd6S+6DbB4PFJpu+zfgz489pwXNnWsLO5BMw76mpmkV1hFRTisGCik6Tos05hVG5ksAlQcfb1qYqkUJGpSX</vt:lpwstr>
  </property>
  <property fmtid="{D5CDD505-2E9C-101B-9397-08002B2CF9AE}" pid="12" name="x1ye=106">
    <vt:lpwstr>JzMWnYmS42PZdMIDmwRBcvs8ycsZqq01bn2ebOYkt8Q68c9gkR2CWL1l8c2sXcHUfcb5q6zPk5X/gY19vdzIvcPNSInAllLRbCrdVKyHdWJkHYWxJgQpsFTEW/8kYptcNNPjK+P4ls+nyEkTKelYJmX+azU+B3XZL9+xrWykrtXe5tGzEj5TByZguEHfRzyFqy8emv4gCZTI4Mxh0Nr3cL0J079eAerYHcirtT3AP8wcRoMwnNCKnoj+8dr7N/d</vt:lpwstr>
  </property>
  <property fmtid="{D5CDD505-2E9C-101B-9397-08002B2CF9AE}" pid="13" name="x1ye=107">
    <vt:lpwstr>aovbyVrtKZEFe7GGVMy7fgHhvrllkh5xu+wzjwn8xU9oWT3sJvR0FtUDgAcs7Z9pdaqPTVjLZ9Qp9zo2w80oM6YC/Q/3HRJP+ZV/+gY6BoCS7yW43vxca/wORHkhlkGndW/+6TLv87K2D/3KQ7EYynicGi9VVVWihoG/BDV3l4RTDKk5OfpuIT1dnxJglviMcbsyQF21plrC5wyn9Gj8Br/7g6Y5FcTr0xyIdeDlQ+xCtY9gpOP1OrfN1kupN7l</vt:lpwstr>
  </property>
  <property fmtid="{D5CDD505-2E9C-101B-9397-08002B2CF9AE}" pid="14" name="x1ye=108">
    <vt:lpwstr>GCmW2ehnTaPk9zVJ04nOM+ir6Q7PyEAmaYRn4LVPnASghkezknYpXhhICjIJa3mmOAv8VVh/aY1ekiXVAm2XJ2hstK0VVfAdsV8kOATxDFyiKminTWvdwBDKhU1xE9M52RDyFDOcDONuf2zWiz9aBl6qdKX6Icw7uQTYMhxuDq+b+EveJeBXKll/AAL8OtAL5sSCNfB8ClS0xLLY4FeYADgJ47gleuRQJBO5CmQip/68v11enobeLWT8gGaCSwg</vt:lpwstr>
  </property>
  <property fmtid="{D5CDD505-2E9C-101B-9397-08002B2CF9AE}" pid="15" name="x1ye=109">
    <vt:lpwstr>6fJYQo8bhElCC88OxdL4f5IJp3M5cj/CPvo21ZN6QUlTnhmUE1zTd1Me9pfJO8LU/JZgotPB45tjxD7FPQOycdzm7PrxxTdkpSuZmJ6KFc74f54qnmulTIl9BkKl0YbzhlJgNrBlotN6FAGTctjMs0t7vK+dF3yMuXnlLDSVRziA/pHfVPDi0hGcu5srHGxXtK0dOsO57c0m9VXavSt6ibIPymR+wMM9lOAv0CN1EWjk1Gu8gUkUUHQagDwaYIp</vt:lpwstr>
  </property>
  <property fmtid="{D5CDD505-2E9C-101B-9397-08002B2CF9AE}" pid="16" name="x1ye=11">
    <vt:lpwstr>lD5PLNthg8RlOInbTVNyivQ7PoO1MXGO1Qwcx9zW872yrXPbDO2wAum/hmfpt+D1uVwYUjZRuVLK8sCX0e0r+v9sjb4ZtibHdoZH4ORkNeLXKTFtMUditvoGG93/6LTi+DKr41VJ+Y9KzB9+UIzwRvYKS5vWtwZOqtRatO9dTIkfKhJX1oqWhi9M2w0w4rE+oin0FHXhlz5Jp3JvmOMcOB9QoPN1zKvw0j2Nvse17fEKJT7ojM8JR5Mn+i2s5s5</vt:lpwstr>
  </property>
  <property fmtid="{D5CDD505-2E9C-101B-9397-08002B2CF9AE}" pid="17" name="x1ye=110">
    <vt:lpwstr>CXg8fQXz7mrmI/P0TYobl4ESc1nuact/36Rsp/Gf9VbTnJE7XkWaYU0jm3VnEufDSL5lH4frjinHesGGsXGbo6lUuxMZ2119DPK04OXGOFOlRC0Fsua2zYWnbX4iM+uEO7MqgZQoOb5Y72FFPZ7MVLifFk27FfiKv9BeYXefhI8gc8wmE0EDAWD25MPIojljCK7ZkmcuAB5SUU+Q50jqgzXroN5Ujx6usrOIcrF3YLnjL7cw3pt+d7l999hCsHy</vt:lpwstr>
  </property>
  <property fmtid="{D5CDD505-2E9C-101B-9397-08002B2CF9AE}" pid="18" name="x1ye=111">
    <vt:lpwstr>p6rjyVnIqCGLHB/N+g+eynGJAb5G3++aAf9qpuEhQ3Oivu2Xb068ixAKnvjnyVto1T+GbtDd2jYAJGg80sFVVLC8AdwuoMvqhECBfRoDIlY7nMifu6cxisJzFhe81GZ06KePMVgWmP+8ipFsdDsJr/nEiYJHfmHKm/K8SCuQgWtIWVMtoyvej4ddHWHHBgth9xcf5jMj4Lg2uotSh4c2todq6yM0cgH65F73iJzE6ttSqsGr5PKlKXmHQRfngaT</vt:lpwstr>
  </property>
  <property fmtid="{D5CDD505-2E9C-101B-9397-08002B2CF9AE}" pid="19" name="x1ye=112">
    <vt:lpwstr>Uov0+4JURmtNVACF12Jd1VzKRO1xmAnsFDXSCxBQfE5MRoPGgTJwsBkI5WU5+ho16zvkDBwX83j92oNbyg+c6XNPMNiv3QAbkLCFGwn/Kl5B0E/NVIg+5Aeq3y5R3u9Ts4nzonkLm3tA+Tjt0wRVQswb7nYhRWq6ArLHnuUnqdNXS3cujNW1JOhzcwwo1AGazvQC02aqvccgcqn+uq5G6Lj7L3Gg59ITlNPIn/piP7Ad9eR+XUccZL3QRsVbRZl</vt:lpwstr>
  </property>
  <property fmtid="{D5CDD505-2E9C-101B-9397-08002B2CF9AE}" pid="20" name="x1ye=113">
    <vt:lpwstr>nApUD35eom896dSUCTAae69yu9BlYOdiD0VpT8AjR3LvRSd3jsBPJK+570b4WlKruQVFL/cPFRN+VfE+1TOjffVGGUpB3stu5Kv6yh557MSOCTONGF1whYQ5yUTqybUf9GqJrRD1mAm4Yeb31LnlUmjcyG1n4yaUEElbHC+nfsUBL6wv8IwLOnCOOZnY2GDThIyl7QkiydblUQFd3xfCytcxq8iHPD7Av+9MJbrvCms7lP8PQOnlXDLUdV2Q4sW</vt:lpwstr>
  </property>
  <property fmtid="{D5CDD505-2E9C-101B-9397-08002B2CF9AE}" pid="21" name="x1ye=114">
    <vt:lpwstr>BGuzRWMKewlNGcqf386kryPTIrqzvK0AatlWupCA8U9cPKc7CImMOgMOEOsqCZd3jl16ea/n3jw+XGTvvIfqTkqlnRoHQUOGM3u8ccsGIFjRbdkZmCc7C7oaAPIZgHHbA4ICQqbqJl/J4Oo150K1+FbNFMDdKjhLNvQIzu5zDA/GOWnPg1UMllInmfU32F2j1X4NwVN8OW8SF8vjITJi9UW0C/hHH1lEMZA3JU3TnBUxkAgmuURx6w0BruZzoXP</vt:lpwstr>
  </property>
  <property fmtid="{D5CDD505-2E9C-101B-9397-08002B2CF9AE}" pid="22" name="x1ye=115">
    <vt:lpwstr>r/X1bzzttRd4cL5Mfij/qIvf/3433eUUAMkdTZkZYOx9L37NrgofD6nVC/OFEmgoLmHELWrmMTYGf49emEUKGUXvh0saeweshu/+uV/fUHEzZ17qg99ffGPXOdu04DmbZ5t8IUjYz6cUD5SZu2g3/FJwQYDoIjT9mPwtgOrB15hQbqySZM5cxTmhI9BOt0wrhCIpS9RXtvG3GSkwUhtltZHHT4fqc8+TaB9Iy0WZ6NeZ6Z4+g7GTMqr3MLV8FAF</vt:lpwstr>
  </property>
  <property fmtid="{D5CDD505-2E9C-101B-9397-08002B2CF9AE}" pid="23" name="x1ye=116">
    <vt:lpwstr>FJmEuKjXlczSPTBKcNyk70rvwUqYDDJImM5c3p1bag7Evws+byn/dv/RcwYpS55Cmcx3WbvLz/bmd/B43X+I4ZpPKhcBb8uaczXiTisCc1nV5ciG9Fco5k1jbaX8KpqgtROxaREYbRd7es7D9tBEmxDX8CPj7xi0Nos82dL6qT0qJBYImXGvZZCC08rvKUgDQLjIyGMU+hUecKVFsDJg3WOnuKX9AhaIae6d7Vsmv4V64IVO20s5NuUGjvbsS2F</vt:lpwstr>
  </property>
  <property fmtid="{D5CDD505-2E9C-101B-9397-08002B2CF9AE}" pid="24" name="x1ye=117">
    <vt:lpwstr>qDOKZgIzZMturMeTUT96B1wgAn1Y4lyKfrThCQw4ZaWSv3/FVioIyJLeD4GWtxybXbDHBAxPKRBtf6lU11rsA/WWTqnU5s5DHDl0LvaGpkSPrBmJKoZM1fpOff/potb2loYFqhNZumiVklQtMwWsin95peeQfBhMGG9xjc/uw84xdfoSoQtmUzw8CFZ/LqIk78402S4A5Rdp5Re7tHUm++m6O+ZgdkpOSnWaFjECvqaN9JcFjzY81eoh8VBja2E</vt:lpwstr>
  </property>
  <property fmtid="{D5CDD505-2E9C-101B-9397-08002B2CF9AE}" pid="25" name="x1ye=118">
    <vt:lpwstr>WThvPo8qjhfrX9Uw1gB8vdcJc9/9EaGlpledwmqEtD7MKOxLYf5ehj30m9hkEaUYujrB1T1Vu6nMo+9oFiJW7WkXl01pHCuahsTrvsdJqyD7JHU9A4MNXZd+6T8c6+WcwZjFQIFS1+gHscvHJVZJ4qO3TKbU04p2/YyXIeXZhweofqYd/SE8Jajly12dPu/MS8U6Ps9FHVXx2sMtUi8GxA6WV+fXNbdBKTX8dCU08TkGzu1zPfSq5Cuk24H9CZk</vt:lpwstr>
  </property>
  <property fmtid="{D5CDD505-2E9C-101B-9397-08002B2CF9AE}" pid="26" name="x1ye=119">
    <vt:lpwstr>Uw3IaKITJ3UgIczu+aJlR5yOiC82EP33zHrR6wKE7yJFtAXu1sTvsNk+6vhekuQU8mCanpZElFHDkb181kCnRBYlK4WKuVhm52FVdGJVs/p0/uKloxf6QSqbbw5HMa2qCDQ4O844LP8WB01PmgPU95d+rlVUcWARDkKyvOKzuXw0O44YHulplCT0auvh9P6BttqChilQtrOG+H1EPxdAHuoec43P6Eu2pmrKYnQrYO7ZkWuFyChAWKNgQm6Go5s</vt:lpwstr>
  </property>
  <property fmtid="{D5CDD505-2E9C-101B-9397-08002B2CF9AE}" pid="27" name="x1ye=12">
    <vt:lpwstr>csDdWwv9vrsuLUD1wL7UehbL4QRbRAKC8UgPRGgvGGf3jSiZnuxi2zTaa+3I6OvO+DjrHu5mDHw+nKYcx9CKoJeJV9+AHAP1tgsHK8o578QNK1qV6MLc8oEaJZghkyybkwmZdxkAm4K4iWepH9UbTXFTtvAVCifbuDBKSTkD5O35TIYqweMAELr9q1a6k3tWEtNNYVpmN75jaI4a8030FgNE8lOJxfab5jcz4KuZvxz6O7Wny8rMxeFmqZndvTx</vt:lpwstr>
  </property>
  <property fmtid="{D5CDD505-2E9C-101B-9397-08002B2CF9AE}" pid="28" name="x1ye=120">
    <vt:lpwstr>hYHv1BOr5OMhWu78vIcCttec8kVzEZISok6iLqn82eYQlcJ2lUCeh62gAcqj1NTVgOAlCElwG/OnHkfHeKw+OvB8vPxL07Sg5YxuIegp/obG7cYuQqxY5bO84fs8B/ZBoC9upfdf7WQ6qBgRObarUp07hDUEz5bvtb/aqhUGYdYKWhgZWp80svj9ljTB7tKT8ylEjyiL/QhptoM7kJt626JhVLxex9+P4VsdefsLqgIl0irgV4U4F7CZ4/P52Z6</vt:lpwstr>
  </property>
  <property fmtid="{D5CDD505-2E9C-101B-9397-08002B2CF9AE}" pid="29" name="x1ye=121">
    <vt:lpwstr>tLzdmZnSC7tH36wt9FzAhnFMhf+U04l6IwMixmAFviV78NgDTc1Xs6Omfmxak5GiG6oqOup5Xsr3zL2EO1sdS28KGMU4bLeKOO0AslQ9zWftDJt1e5CrXm3QgP20tDVN5ucY3B0DLlpFG825CYbkmQIhYaHCdgBa+WxfD/BQiJTlGOHihrjSFJWtbkvqHPoXwykjcfeYJ/mPiEoF0eJH7kqkaVOnNiBoIHrHWtmTSnDD6NGeKIRYU6Nk3TT4BJe</vt:lpwstr>
  </property>
  <property fmtid="{D5CDD505-2E9C-101B-9397-08002B2CF9AE}" pid="30" name="x1ye=122">
    <vt:lpwstr>k1ZKbmboZcVrEDPPzRTnjT5Y+WYOsVg734ETti/RhA3xQmRt/u/OwmQO0N1bMhrxEFeHSfIkjLbTCI8kYOJjjRgjzWA/BHB2yIlqLIz4pqvsCJN+Tcc6M3fAf483YXMCQHBZWBmnLWmOOSyuJEoRuonjxykKVJ1af9jInPrEZ5BZLrSW5l/vv3HyFLOWD4eAAA</vt:lpwstr>
  </property>
  <property fmtid="{D5CDD505-2E9C-101B-9397-08002B2CF9AE}" pid="31" name="x1ye=13">
    <vt:lpwstr>fF3NjQgj+Y+hiEjEog11gCNDdD+21fvzhVQoEPCoL47u7OjqcZGZeNF93I+OyI/3kWx+yUfapUTh7uMGYvsjxYWwxnvHgvpukZGx92weEwFk2CSIpKxJvj3r2B1YtOWg/4pc4Furm2R9LBAhYgymSAWpIcvmMER6iofZJE7Fqcik8wa4FR3GcJK0ZB7uoM2fKBvQysFniNl3qeCdTXfCy3kiyz3n1P07v7QvseubX85wBLb5l/X08obHzY7Fp98</vt:lpwstr>
  </property>
  <property fmtid="{D5CDD505-2E9C-101B-9397-08002B2CF9AE}" pid="32" name="x1ye=14">
    <vt:lpwstr>lE3mC2Xfm+mz+FwOB7+cFrx+MQVxRv5wsQMhb5fIumJRG1OacJLt28OV21vB3AaebqXRLwMz0ZwCEfB/EDXMYzjXS12GVjcnMRstu+PIkz5C4Kk1zDhllqc+9Al0HlPWGs5RTc9iwtqkIvrfqNBFvTZzFGm9/Hm45a1aL03fb07C6QtXnvazPczJ6TSq7eRFh7MsUs1x7o88NTw5yDHCP1CngAHbT6uZfUwedG+kJzuBPqptv5BkqIJ1SV8OGMq</vt:lpwstr>
  </property>
  <property fmtid="{D5CDD505-2E9C-101B-9397-08002B2CF9AE}" pid="33" name="x1ye=15">
    <vt:lpwstr>oEG3wxeta4dQhpinpgrtT8vVzJ3QKfRb/8O8T7ZjhllDaOacom6mwQrdLn6VLoE6Aq6gkfInYMhvvj4TIAUVld7RWfjtz93ASrquOZnDm32BlXWkvVNGfRhJ+/bqNZ6MIkiwFGkCwAQWS9Q/YY4HA/eB5C3/hwv+mNZgPYLqlea74LsPvCBrNoN29oboZ4oXzFRqRHL7IOg7qtcTKH/9fO9S33yAmTFRXY4AAH32/REH2NCnodF3U+p2hHK9k+z</vt:lpwstr>
  </property>
  <property fmtid="{D5CDD505-2E9C-101B-9397-08002B2CF9AE}" pid="34" name="x1ye=16">
    <vt:lpwstr>fFsy+OGIVyHwgPc2yPhfkP2tEjALGVh6XtfZid99hSKGO2d/87ddxD1WygAdlfYIvhxSrgDZQSx6zloK7iPGk+f21oTJKa2QqfqEQW6VUpfapnLWM3oBB7j7YL2pjFmuPEHmK3uTyIxuBMvRcDoXrkZT2RPuA+dv28HexLTTMoGqFMaW/mnJE7zxMM48yyWFY+6wsMlyQtAyhKwaAsIdFDak+AnjtB8K7S5Q9KfAToHC0GbtZsRV763MaSC7aqJ</vt:lpwstr>
  </property>
  <property fmtid="{D5CDD505-2E9C-101B-9397-08002B2CF9AE}" pid="35" name="x1ye=17">
    <vt:lpwstr>eFkaDXyBxfsjzYqhI7dW43hheK/I7N51nptmPLTx9q/Ort1eBxHKUOKyn0aHjG9cd0kNvUnYKPjW7aBgq/3W23B6owZS6COmiTjnVgUpAzkaMSvw1GLgnsrHLCw3YKb64SHAoRm19CbBl0xZXGBhiifI202lXFUAC8IUV45aMQg2uLap3h6+ufKzr+6aHy5A3hElAVXxPWSLlYKZoGQ04EC2GBznoILkKoiEBif5uy/g5SBnKD2Xd3UeLX9gJr/</vt:lpwstr>
  </property>
  <property fmtid="{D5CDD505-2E9C-101B-9397-08002B2CF9AE}" pid="36" name="x1ye=18">
    <vt:lpwstr>wnxWFta3MFIS9m0iHnvSX/iY1ixQ5MEjVbAS8uv7LWUOW+IeWqc4EAh4TBaoRZmfsMp/OelC+UKkTLys53EhPC7xXWe7cpTonAerX6mHPsyRMvkr/6ULvJQo67HXdZVEME8niKCwkwQW1dGN2bB7i7brc0y/Tw2F+cpOOMJwood2AjdIBjlmQ/pyFcGxrbD3UMzCviTy7y0Qd+C29wGcyg4lIpQTURsbKKataP6jM0oGd7hx+t793Qut2yKO+Mm</vt:lpwstr>
  </property>
  <property fmtid="{D5CDD505-2E9C-101B-9397-08002B2CF9AE}" pid="37" name="x1ye=19">
    <vt:lpwstr>8SjIsrVKvH6JXjN1HodV3aG3HSbcBj2Ww0DTzjKpfxc/IMdDYrn+51YjyVk8tLSIb/UeuhYJyurlAMx5VBdzsNQh2BOxcbC9TmtfNc0xqr1NpmyR9A2JlIma1fMEvE5SXyyu9cwl+rWqi2pToPHgfqum2fn+ENBK0DGGhnwunYsR2wsJGWZCoghF1YAselJh7v1f1foRR8kfxLwXYuZguHiyGxyXjQ9yQMoUr8lgaDPkC5oMytWlJguIiPAr51S</vt:lpwstr>
  </property>
  <property fmtid="{D5CDD505-2E9C-101B-9397-08002B2CF9AE}" pid="38" name="x1ye=2">
    <vt:lpwstr>KU8RjchNc3TXoq5rAniXK9JaEX0iDJod2ICQBCmHwAJrky/EMb+oCLVGNASNQn2koLHzL5psSkwIpoey/yHG59e2h0LTVl39vEIavdlyzhmdvx0c4IBugxBd1+wqQlSq3MFkq6V2PhJecn9a4DvlcntJnn/E2K4oRidlZRaIw8ZzPpnlHdlj1SSUrU70YJ0SwhL6Umj6Ivu02HpbXrQk9LVX1/v6kTYWfS6uTWjkMa+k28z8wUkV1qcf3zu6OZ7</vt:lpwstr>
  </property>
  <property fmtid="{D5CDD505-2E9C-101B-9397-08002B2CF9AE}" pid="39" name="x1ye=20">
    <vt:lpwstr>jsuRlTAkUMcKnEkZzUSbY3IRo52ttaWkAMfTp0trS6WwY/iN1Cck2DCLQmjaup8KmrlekftvXkIdTNcdRkH8cESVz7C+Eu7AnojKHXUSu3+nAJcaJwrxhakWQNWCWfSBVTc8jsXuE5RlixoK3b4jW81pyzWh40Ypwd0jwoPBt5j8ts/NB3QDrJ4kLzbzYBLr3uJrwwbgLSiNKRJNzg41a7jO513sjRYCPxZpn5v8H9FRnyj0AVUC16cw1tfYgP8</vt:lpwstr>
  </property>
  <property fmtid="{D5CDD505-2E9C-101B-9397-08002B2CF9AE}" pid="40" name="x1ye=21">
    <vt:lpwstr>LF90Cpn41Mmmx4ZsZxFMThvRxnIORwfV9XTipdpHcIOP5sBC/3FzONEStILjq4IYgshkujE/YHNsSlOUUFJP90ecYUEbsnpe/ueU8bxjooFl9YEkWjo9pcBhu/njbHtzcEZN56ym59rrSgWDR/4qXc1/G+WCjU+3uSp6IKEQougg1mxFg2RA/l75HsncItu0iWe1UE3G8eujRlWS+/AmnPiMsSP0IjdzQIAeh0arB3/dF0zvXRnISd1N5h07cWL</vt:lpwstr>
  </property>
  <property fmtid="{D5CDD505-2E9C-101B-9397-08002B2CF9AE}" pid="41" name="x1ye=22">
    <vt:lpwstr>GzEeXYVLDWGdwMzKwH5b7cEk4t6vdc2vm3XYQrnXlCHtwpd1nG0+yR6uixw5uUiluUqBlbjxvZfoc3EztNDRbBBq/uRyx8MWKBIrsJqAMM/duMUiCYVqyRDVm9n5m1kSMAjcONjkCyZT6mPjuB/jqUM//T7J87/ixnzJ+uAtn+55tb2L7KeUleSVJ89IQGBkjZgJ0f+kF01RHX4Zy8yhyPMBB0N9WbNY4cA6QZjWGxxbW2n7dMQXwNYye/E3pEK</vt:lpwstr>
  </property>
  <property fmtid="{D5CDD505-2E9C-101B-9397-08002B2CF9AE}" pid="42" name="x1ye=23">
    <vt:lpwstr>K30V0AsFTzXmelcIa0xABNE9mJep3x6kSrmn065pdgm92rR9f5XVdvmw1y7RKTzoZra7k6w7WDqGl6Hwb+fmteGPS5AiwgcK6DCeuEFw6U8jl6KA9It3Cnc9EIJJZ6/a+0p6vPAY9RNMPLI8bef6o+lh2LQ20F3H96CZURMaRr9MRZJMfQlHM00HK16DCFzfLYeDrIcR4s8vEK4ivk8/KW/cbakiWEZ1LpAqGmF32XU+4mvsTdU+EWFx8hsoPeY</vt:lpwstr>
  </property>
  <property fmtid="{D5CDD505-2E9C-101B-9397-08002B2CF9AE}" pid="43" name="x1ye=24">
    <vt:lpwstr>5FMlW7/7FgWH+FCPyaIuyCkiVOA78IMBWTHKn55OvvUXkXcC52oXXR8+65dxtqZgriM2h5bc/82zUhgOvPHqta41O4+GK3SfEQKcAEbIuaUa1L2VePpwM5QT63sphv80gG6fyMwHXWsWcmJEIsrGJfYD8sGiZAOg0DZXoA/ZiR4Klqc4oupEeqc6/jpJKsMNxLzFy35x6u9p5/slExCfa7J/Ew0eK1uxMfY5Vj7Ftg0TDBbIdOBs616gy+1JoOv</vt:lpwstr>
  </property>
  <property fmtid="{D5CDD505-2E9C-101B-9397-08002B2CF9AE}" pid="44" name="x1ye=25">
    <vt:lpwstr>ZfwMTJzfmWj4B036AT5fDhPgty/xYDKZKutYYNtZ3TVtD4+eI4Egt42gQGWNdDPBNwx+ZyytJ+zl6NZg2zTh5j/4iUCO7ePvgw3cWwsBeUEOSAulZgbbQp/uW84KEvROd3BTzji9+FAmmmZIzeIHTpfzduyr94fXvQJqtIZRYCtiLvFox6JEuPLE9awUSBIcMy5k9QxBo84GIDUKp64cWhU+OCPTlnXp1kLqGqMslgwFfoeLT2ZqxqUJa7DQiPY</vt:lpwstr>
  </property>
  <property fmtid="{D5CDD505-2E9C-101B-9397-08002B2CF9AE}" pid="45" name="x1ye=26">
    <vt:lpwstr>14rM4YyYAUCvf/od0onjj1KbME/aNIqF7maGdEnJjvmzgP9a7yX5bEJjnlxKZziBeJH/C7PIZ08Hiv6JhM1a3BJ9D4BT9HQmqEb45d2cOVFJzTO/RA7ueimRtYO8KNCk4B2loanFh1hAsJL/G83yoKvqzgL/3V1DMVIt4UMufAEkERvW+r/arnxlnwGuwx9LGJnLbYmTZ4KbH5xdVqph/X7nfE5K2YM/Pjc+hIw34vl+/tDfMXwT0KBr4GlQlly</vt:lpwstr>
  </property>
  <property fmtid="{D5CDD505-2E9C-101B-9397-08002B2CF9AE}" pid="46" name="x1ye=27">
    <vt:lpwstr>/sP4TqNpnTZJ5oUmClwk2qzpX14FJuUzKarz5Yb7gT30N0YvBsqQ7Em2AAhmzhH4rkms/akoi9MsBERKbxC/FZApvhavSy+5kJDDN4BS15DDEGisAb3LFhKt8RiYz6AEuW/j2BWqDHhb3sxRv758fDA0ibvsCFFFVFVADSKVGKrjdpKt9/rYp7XXj64GYvHNDqUuPHSJ9AB2YNTOzDrdwjXeDv6qw49995EzGk1XTCJFFG2FyiVexbw/jPTFKBt</vt:lpwstr>
  </property>
  <property fmtid="{D5CDD505-2E9C-101B-9397-08002B2CF9AE}" pid="47" name="x1ye=28">
    <vt:lpwstr>M+kNh0gGykVzFe6mLtMPlh+e+naoXbnWF/CzIol0noHn6sjTUSFISYhgmwebtPruOq6mIlunp9+GDW4A0kdHQfsbgtwKkRZJbS9neQP1IuH9dsV+BV5xWrxGKIWqjVHwKIFCWgG9KuXNkPJwsLC9Re6v/pam5A24VLG8qTA3YkLp0zb384FO/inJGi5gcDkm+nYHxEzykzjaRr4FAqoxoSZnWvt4pRkfHkiwFPNVRVh7eyLbkYmI9BB43kZrMKi</vt:lpwstr>
  </property>
  <property fmtid="{D5CDD505-2E9C-101B-9397-08002B2CF9AE}" pid="48" name="x1ye=29">
    <vt:lpwstr>eitaibUaR7T51JBx+A8vlIbtRntbUXm2vqw79zEbncjVvQCkV6ut0Jg4fdR+DWrrvTEdeXyY4ndhE5v5c5Sb9Y2/gac+9XYPJXxBaIPLR/U5XV+KXWJVc/qoCJQLi1fJAI6f7vTZPM6OHdXGQvi3z2OyHGUpd99JbSK9xalAwX1lmUCk9Rqnh/YSQJkhpuqVYOiVkO6njI997y6z3gsmFJ25HstOjF8YHofIKc5r8zkG/2L0LWNqGSOX78bi+9/</vt:lpwstr>
  </property>
  <property fmtid="{D5CDD505-2E9C-101B-9397-08002B2CF9AE}" pid="49" name="x1ye=3">
    <vt:lpwstr>vQ9qtPrLffY9zeBot+Ziz12HmJHJgXqCFaMu5T3YYzke11bzxOCCuwOo9SeqJgxO+FXE1OUSk/XTny80UAuTmOFNPQB78TefC8puX0Qb5eMB0Lilu+YoHTraJrVL69XJEXA0YUeHZZa1N5PXc42CM76LmxiOoDaRY8cre1/ihcjZ4oR49ULvp9nH22JxpU7UtvgrGhkrrqEDQQH5AlA6MAVhcCUsD6WmemrhQZy2ub3eF0YZn8lFd8+vKv1H1ha</vt:lpwstr>
  </property>
  <property fmtid="{D5CDD505-2E9C-101B-9397-08002B2CF9AE}" pid="50" name="x1ye=30">
    <vt:lpwstr>gV48SBTPn8DUJpvLujYMN9Wd9yHZzd9faCAucv6BuG9bXTUTicpjNnLJ7GlbyPBvBFMhWETJo3vS/sVHVwZkmrNzwXwLThAksx3K6+XEt4ybNbNKzf8byXX19gi73ApNiNA0zoaOOGxCghM5bTcvOzImfy1U332B1oAtMP+eqbjDsCu5gMCRZTEdJf1VAxRGx5GhAHVUr1jEnFVvks5CRwr5u5xe0+8u7tEcdgGdgx2dJF+grHbHuBJQaAKkwGa</vt:lpwstr>
  </property>
  <property fmtid="{D5CDD505-2E9C-101B-9397-08002B2CF9AE}" pid="51" name="x1ye=31">
    <vt:lpwstr>vuoDSf69ylcMc9iVFYCsrsUrIAz1staes9GW1HW6C+QZZ8tpbdSzu+gpj4vNv4XWcJHbW+u3roZMgvdr3HBFWInOzI96IcbwBD5KjeA2BOWXElfLE97jyguxL+jRbSb8kXpCzA3b73on0ThLgjtY664APSTbQfDwEbs48mk3eZ74++YxBGYYkWYmeGYFyP/gBwrdbRL6iq3LVIXQM634PsFfHlga7pya2EhEcHvB/wZNe3IIzCCOykD6U3gu/Ei</vt:lpwstr>
  </property>
  <property fmtid="{D5CDD505-2E9C-101B-9397-08002B2CF9AE}" pid="52" name="x1ye=32">
    <vt:lpwstr>UgIrW9o2R59Xa17NvFdSI9i/ra2bDyZD6tp/o+hXxQYje6ZgsXl6p5Gk366AxW2ijJ8tMmfRtFtdlk4EnqrdiK24KQAg1rm94xDjUT6Xm5b6ZD00Vot5qTxi2xW2Zr+rqPqoQVwI0vFq8UukrOncWE1xpFuChNHJBzCsz6sUTMN9ewN8YBf8XKZh+VeFEzgsCcD3DnWMd591fz8ys4PfeT38hnNcLtiAUCrjyhGDYeJjs5qw2ERQfz/F7ekAndd</vt:lpwstr>
  </property>
  <property fmtid="{D5CDD505-2E9C-101B-9397-08002B2CF9AE}" pid="53" name="x1ye=33">
    <vt:lpwstr>OOnXS8nPGiCIl/rt9ChxG/QpCPxH76daqoMfys3JAm5ZwoERm2r8gG4NfBwdPEiTj77vH5MjrCOMW+Wa+vxIt8XyjWsSaGEEqC7O+0Nd2uhLJGHFCBVDCkiOyI3jqypatRXPpai8UIqCW1mNfZNEHrlfr5zuzNWXBHzeHkB4CThnt+59C9wqRb+jzG0TCa5By1Y2vQrlQNwSDE8QtUfANKFYqRzY2TNGuplHywSgSywUxiojr9XG0Gcw3zJjmKT</vt:lpwstr>
  </property>
  <property fmtid="{D5CDD505-2E9C-101B-9397-08002B2CF9AE}" pid="54" name="x1ye=34">
    <vt:lpwstr>swuoL9bX0QFkQo+dRHB7p9Xw6GlAbhaLGpU6he2kQAcuzI1i5Pv5zCr704isWJASAFn/4RVtK2AUbKxUMHAIQXONZZSaEoMj4TbFsdqlUOf5XCyP6asTOClp1hq4YM+2HRx2FlFsINomx/bHQ2hr9BpFrmi608A4xZ2iumIDvALtKiPHbLvrX9ZTJj/4qPCyfrMErvXtknmUh0sNhg9vXKX8/+AMW9TrfWGIR/4VfgwWs3PceTew6Ddam5fuTxg</vt:lpwstr>
  </property>
  <property fmtid="{D5CDD505-2E9C-101B-9397-08002B2CF9AE}" pid="55" name="x1ye=35">
    <vt:lpwstr>WnBv0obBu2OCNlGadC266vt5oVvWWAtbAOOreB8wAFLjCbSHidz9F28WoTf/XeUxGVqx3PnXPduK8+x3kvXGRwRCgMMAet0X71BRiLHhXd4nDH42rCK67CBs1/Ng4F13N9t2I8OPX1PKjfa+yhvZ/ge6yLqnHyim9+MZGGrekvZ6Spnuh21c6mqx+9BK9TEfpteFP9tv9WFVQzok+Ooj5/mtmtvwPtRHsDmvy4efDmqRpjmG446AqrC1viIOMxa</vt:lpwstr>
  </property>
  <property fmtid="{D5CDD505-2E9C-101B-9397-08002B2CF9AE}" pid="56" name="x1ye=36">
    <vt:lpwstr>6LfOgOxF2bceZRQeIixs7WIuw+5O9sSzN/A/XuLG34GtqSy5KiLhp/HljrbFcuTCZnbIja4OIXbEnC8rVspWMhQxFVo9LKwUc4ruOYCwS+NnGPAWVBGEGCtGuJWzB/cqjT0u7J9q+zz2wVuKx+rjmylu0a7Di7nDJIWDdpIZznBcU6U2voOTdZfIY0yL8SO2lJ/XxXs08e4BQOG+AO7W9WBMevnx5zO0Iol17RV7OrgDzG9kOALSGZB33m4qzIB</vt:lpwstr>
  </property>
  <property fmtid="{D5CDD505-2E9C-101B-9397-08002B2CF9AE}" pid="57" name="x1ye=37">
    <vt:lpwstr>VxnBqMIGKzJdWnMlt0lzty8BqmZZOooQLo1UdHW8XBRon9iUB/Xji0UwUJSdQFHNZfX9FHHp5bToxOApk9ZU3sZDydO7R51N3wapPBoc4pGx6vyr09B8B/5gfeMFKa5Fku1GSxbWC3+WGyiu4oQFaSm5rUyZTWrjHFuKuwgVDtZznypWOwjif+2pFy9+h2NfFKWqg1moq16vtpJW48xFgKhzpLm4XD41bujpQIbsLDnhK39mGhMYERNJqkOl6PZ</vt:lpwstr>
  </property>
  <property fmtid="{D5CDD505-2E9C-101B-9397-08002B2CF9AE}" pid="58" name="x1ye=38">
    <vt:lpwstr>3jgNqfwKd/KQDYxoq8l75/Eme5ETou6WJA0aWta6ycaF0HvrE1RqtYBEoDRZa2F9GknQ0UR8AJL9Miy/pcVj13vPV2mTrvr1oHSDIIIkBXOd5t7fbFLephXlr4A50EiLUL+1E7EmyGlw875YtXgyDY/OOxQsyC7/q65sJ0aRIFqVC/BXrRNLGrGKDIECq6a0T5VP7i/KCSgl7Kt/zklJgf/BY7I8IEYEfYLIz/uofrgWBDBZ4pRvZJXdRB2lPOT</vt:lpwstr>
  </property>
  <property fmtid="{D5CDD505-2E9C-101B-9397-08002B2CF9AE}" pid="59" name="x1ye=39">
    <vt:lpwstr>NgJEaneTdknF+Jw2BYoVXP0OHPn7oVLn4PNw0DIoixLeor9lfymAswXkaQW/kylbO0hNvvYj4GbDE2l2KjiPBuQV1HIj+kYcWYFMwHqcBwJszYIZZlliHG89J6PKeZsXLnnGlYexhaDYId95wlw2hULzTHa1P3kmQbJ4gw8INrKfrw+y3d/8x+5pKvvre8HLoHsWHwnPWvABAgW/eG17zHKJcSlfcPyV4BOtJAddl3av7xudfJ3A8XAez/tg+Be</vt:lpwstr>
  </property>
  <property fmtid="{D5CDD505-2E9C-101B-9397-08002B2CF9AE}" pid="60" name="x1ye=4">
    <vt:lpwstr>zW9dS7+7oue+QQ1E4RdImy0/MDZLh6f5w+NjPBFebL67hL9krQzJuYyUMACmcSjqvAtQhXEHJcq1aiFluCS3rZHswiSsoo4YsHqWJqTn7X7PM6n4Gmd2DS9vNjwzD07iqgU/TohL8v7tPnITNlUhXKksCufe0E1Vf9BPuZyPovSD/LRGrKI0SK0fGLcR3SNeGAjimNFJ7sO9AxKQzJRjPGAilAB9wgqz2Vnd2gOM6oeFzjOjGGa7rXsdUnGzFvG</vt:lpwstr>
  </property>
  <property fmtid="{D5CDD505-2E9C-101B-9397-08002B2CF9AE}" pid="61" name="x1ye=40">
    <vt:lpwstr>tzg2UDA/UNYf7hLtl6gFbmzgmnEyu+0PWvB+2BsAUBvYfnob7qfxt+Prp1piuI9Kb+UK9rsB6B4RIK+I8Q4VfQmgcmSLI/YvlQ/w8h0SuYj58BZthioOA2FAce05Z04n/A532Sfm+CcAi5j5R64bMBugskbTRfkZkQCBytyIwHUNzCqFxG6SAvEZsSwJ4EF2MbmK2EKBv9NpgfzUGLnLZdqYQWy7nfVmWC4HSpVRvcDGQUL06jlYH6+3ffWPJyh</vt:lpwstr>
  </property>
  <property fmtid="{D5CDD505-2E9C-101B-9397-08002B2CF9AE}" pid="62" name="x1ye=41">
    <vt:lpwstr>bpr/VuETfJ/8VwDz0+/2dGyFZAzWPkCiBf4569j6H4ulef63+zfneHIBBYgxv60dvcgzSJgPPoIQ+4H9eDn2l2K/5IuEb2m8yU7obq65DkUHjKFZ5YtcIFxucuDkuKGoXQR4f5CykNAbryyCZd4jdn6ghKSNq3NWdDGuD9x22D7OdTJr7IfzbO80EhDrhEhBU2S9o+tdDX5pxzEwTvq43SAeViP2wztRL99eQ6sex6oBYzK004RecIZq91P6EaK</vt:lpwstr>
  </property>
  <property fmtid="{D5CDD505-2E9C-101B-9397-08002B2CF9AE}" pid="63" name="x1ye=42">
    <vt:lpwstr>Gpn4LzOtF3xgJh5/O7y6d4aN7cFaNZIlMsSDUlg74jxPmM0/02eEGFHjU1mTigtkDd47KJ7S7uHakOY4Lwr8tp+kBxZD83NfXbVj+KZc1586fL/O/A+iBdLVgt9zhpVSPlxoTLC32yshI8OSxEucKGfJIj5CCnUmz9yVfeEu2lt8nz1K8OKq8KjrTOde7SRluWGAoqp3zfBIfsiI5+PtG6LUVEAQ2r0vN5/DBCPgzg1ZuUxcAGIqv19l4JAvlrb</vt:lpwstr>
  </property>
  <property fmtid="{D5CDD505-2E9C-101B-9397-08002B2CF9AE}" pid="64" name="x1ye=43">
    <vt:lpwstr>h5A80On7vtEynsx96H8VPxsCbp/wI0XEG2eL1CQ1eV5l60AloGSZxoRrCRbIdRsEvHXHsLObOlicQC45EccOi+jO4h286GeRijPuwnlWKYGOPGKonoTF+sb6G3Tde7VTC5YQ50CS2v9+j+49PBAgmh4s5UOOO90URNkVb11LA7Wm3kqWb311RwjpThxOmk/5X+r8PNgMWqlotClWk/WKh6rV1dN+wVBFip/oyROoQLa5Rorl+fkZi/ZIvM9hh7d</vt:lpwstr>
  </property>
  <property fmtid="{D5CDD505-2E9C-101B-9397-08002B2CF9AE}" pid="65" name="x1ye=44">
    <vt:lpwstr>PciyYde0Zm9vSk9im4ZaUH1jvrmldBjc29N8Je8r4tQuyVuiiCznQlejoZBdtS15+xhgfCeY/dgph9WM36fyVPPsc8DDO16+7tO/WSBQXE/5KqSS1EKu0li+cvVjUIzfeqccP3pSw+MZ3Pn6EJv2zN48FwAZzdaie8PJjeon3iPpVL+F9Fg3HYiLjv6sZzNugwuVlfeIZwty6MAWPEtS6n2XL7lr1vxbrIzfdR3xfl8lvekGRfK8xcJmwciWl8B</vt:lpwstr>
  </property>
  <property fmtid="{D5CDD505-2E9C-101B-9397-08002B2CF9AE}" pid="66" name="x1ye=45">
    <vt:lpwstr>v7Cb53i5vdI6Jv+3OfmjxRDc52YJv8BlbV8YNqvAcsmOBhnF/8udu7cHXvtul+ZikYOU9ZVCJEHgd3Denfo+e2NBKp19FjdoKs4Kd4IHbn5TS7qGdJ02C+rjD7XxlyVEZ+mXjeLbFqEgPElqclV0NhOgwwUyBwpHFwmwrlMRXGRrLEjKWJB5dIW0gblWaC6RPUW5pIVAxEkPKCZ2fVfakZc3E5aFIa7v1Cc4DSElNUKR+ZudaEMEeTQ/j7b4wxg</vt:lpwstr>
  </property>
  <property fmtid="{D5CDD505-2E9C-101B-9397-08002B2CF9AE}" pid="67" name="x1ye=46">
    <vt:lpwstr>cprrdX6J9xUME0aJOjaNNnqbULHYV5WoLqYBp1hAA5IgcEU9buIxJ82JA9NcpPyMrDTbnZdx/ku/VnxczF7UuGlPuJEVWuU1q1YSCvUITxQrSflTb/KKvJlU/34c37ZCUSDYcXZ9YfWegmXI5o6RYRCrZeTmtVxk60xi8xA4ZPYuKt6lomwe7pNLzS4msTzqcAtDRDk/hQ2jzjI3Jh8WqbtFuB8P+OjXuQ3CU5eSbL6Nch4qVKAj9xMiZbOSULx</vt:lpwstr>
  </property>
  <property fmtid="{D5CDD505-2E9C-101B-9397-08002B2CF9AE}" pid="68" name="x1ye=47">
    <vt:lpwstr>tFVj5oGy0vMqF/xellA/4LJBFzb1V52ZD+VYhzD814N5FE3HDYVV+AL7pfVGaEuzFI1uRWfJebVSUkqvFJtcEU/wb5fjZjG+2dmkTrVY5QRQgMg3RnI02PGKztraoYsxV+zHTo728CJM1Xhjg+pt/XRK06U1N4LLNZtGef4q3BHC8EoCw5lx58P8Aj+DN7KWMdtOtvpIhOgtx2ugviVG22+R0kb/UufD+l9Zl5nQRjE4XPnWbNRrHGjF0ud7mPK</vt:lpwstr>
  </property>
  <property fmtid="{D5CDD505-2E9C-101B-9397-08002B2CF9AE}" pid="69" name="x1ye=48">
    <vt:lpwstr>Kl/Q1H5bR4J/Ach6R42tbV80AkMr1mA7HLCV77OhlSzBtw6dzlZR4j3vMH8gvyAlhi7p8NJEuj5TDZ+vXIJONJy3hQC3GQVc4n+cwY5FAu9EcewtGS6/RucRFtITkqy9hM5oz4We2bDd8CrGdBt5EYVlnWrFBoCtBz3xtixvY51zjII5wFL8xAfy7lQ+P4QmjCRrwqEqk1YQqUyD23U+pdIRiFDxGYGFwOQl92PKd2lQuMQ0Z7OcmXa9Wvjx8bv</vt:lpwstr>
  </property>
  <property fmtid="{D5CDD505-2E9C-101B-9397-08002B2CF9AE}" pid="70" name="x1ye=49">
    <vt:lpwstr>S5iihBK3E20dPBhUVmiV/NK92o0iWwUTO0SPejANY54EKSVDikjyds2fL2lrq2oVtddptUI2ep1FHRfY91g6B/zaKAH62Php/aQTktYLYuVWpH0U/MfFpOWzOzPOL1+VrD1pMw4Ikh17Hg5QWheEJOyvRvJ5UMMp0ZkdraVE9QQiaBpC3EZhViOB8LZqMPICDKzdwDryAh/czmUND6sGRuhImbVH7qecqOOsEAPJB/kSBEo2rwAYsF2fipV2d74</vt:lpwstr>
  </property>
  <property fmtid="{D5CDD505-2E9C-101B-9397-08002B2CF9AE}" pid="71" name="x1ye=5">
    <vt:lpwstr>eXuBNibt9rcxSshr7JEZm2irjaINRhvRj692Zf3UKlSrlPIwbvh4Mv5Tq3A9sK+2xLJHwUvTTjc+q9fM7Lijl+GweX0sjQC3YOhvsZ8cI/n43L1fgMa1ma/O/Rlt8R485seNtpd/zJGA15ZVrT0pEEzYQIEpFHWesWWTce2gJ6clgoShzbAPYNTAuGpOwOkAbQ0NijRbtutINre4bRJsp8H0C31orBYOcfLx2HSyx5WXKQlAMPcrzW9tN/gElDh</vt:lpwstr>
  </property>
  <property fmtid="{D5CDD505-2E9C-101B-9397-08002B2CF9AE}" pid="72" name="x1ye=50">
    <vt:lpwstr>0Qw/jHld90flgfRululgTZV+Z+iRMqABWurPKz6R3JPJjc+gJyBkx0uKjnUXm5/fwCjyGxU1ANPyUcJ9adJHeO4UPbV2R8I41hYVpuYBg+o+TxVbG9DS5YVAlDxH+g2t60JXw/Sk+Dc0KQkSKa5Jh0dO7J0toKnzoRSRakpQCvDNOdOHenLiiM6T41FUdeyodokRzuhevXCOvnAvHNF8rv/C0tGU9TOcsVIgJPMSh+AMhoImGY9foMPGhjqqGqo</vt:lpwstr>
  </property>
  <property fmtid="{D5CDD505-2E9C-101B-9397-08002B2CF9AE}" pid="73" name="x1ye=51">
    <vt:lpwstr>Pa7XxduXuAIEe/Ddr8M2MnWPjrSO3PEskZqVYtWXqPfdcrao2KjmgD4R5CheRzNhYLmiEWc4rseP67zK/Y+tWr8qQTDK0pkDZtGzsXQr85eNlc+Mz+OjzgW7QWVPTUb6mloFhPr91SF9rXSJP2SXjpEZ7/Jy8Nw7QSVr6yqRdgKzj1aPwZtX/x3gfEmXz+iObUfqZMWlpl1ri6MJXUM0A66FFVntnOuKIIV16n3PtadiXyghGioD5diKz4mQosr</vt:lpwstr>
  </property>
  <property fmtid="{D5CDD505-2E9C-101B-9397-08002B2CF9AE}" pid="74" name="x1ye=52">
    <vt:lpwstr>9RTXSg2CfTsJ+yDSqky/nKVuCh/jH5R9CQt3NLe3l6lE0wSQOkN40S/9zmsh9vd4AeIaH2GRvY46aI+sonpeiPnrd6MXuJ9jbQdxL8s0mLbY64UstPHt256n5z/+5tJi3vkXGyGIzNbTZySrF90ev/rmuLhukk0DwYhgkip7EFLZeGQjYHAasGwN+FJMNrxLoCsI4gX/SsQyuE8gk/3g8yHKSIR3uGZXpsoeb/iVari6jrJeAB4us9zVhkW4/Jb</vt:lpwstr>
  </property>
  <property fmtid="{D5CDD505-2E9C-101B-9397-08002B2CF9AE}" pid="75" name="x1ye=53">
    <vt:lpwstr>3XMkuVMkL/1SqWPBQOv+/9CV+3knlF/LwmPkEpraT3bJXmkrw812tBjpu19lwgYFSTLUfrnHuCBkz3e8p1/5ST8joQ4VCTPqbW0iG9lx8oKx0Q47WKu+pqAb6WmA54eAjqIHp+Lcb+Myv0RIiKGPD2MUHHOF4xer3W22JOb1rIrUuFed+/juEeR62Z8DJs0pA1YJ75Ahoe4dPfSxfER6XFFJegqi0/tmgEUSbok+ee4GQWc6M+kZvHv9mJ9ytkh</vt:lpwstr>
  </property>
  <property fmtid="{D5CDD505-2E9C-101B-9397-08002B2CF9AE}" pid="76" name="x1ye=54">
    <vt:lpwstr>yUfBCqupzyEQe41osNSSC9T3tJuiyS0+mblgGE5xEpzNkXmjqZ7Llf38GsJSsSwskxb5DQYyb5qiB7hI+N4LU1qGFE72X9nKk4My3iS6B0aBd0EhHxI3fOVieKjsFKLMRRUHjHwSj7o1OcstmJup0ERvSiVS6aulYKJOSt30kH7mCEja/x1IGX5SsOzIr6WaeqgKC3RXm7o0ZCJLy02rDsbn6lZAUNG0LG1AL1fIX2SHuxt4HIt+TxXhiG8Ccwz</vt:lpwstr>
  </property>
  <property fmtid="{D5CDD505-2E9C-101B-9397-08002B2CF9AE}" pid="77" name="x1ye=55">
    <vt:lpwstr>3UHBP/tqByUPEnOnET7Irg8smqT3aXz2xrFRzUrBqWZtXZl/Kk+GyThdbcQKtfwa/9UbbkTFEgbbZYRk6ZHxURu2bgd8bIpgdOZwdYuAcuIu85CVeSTDCpXBNT6Q4PY4oLUk8msmsQnUDfUDq5q6rtQWy2w8u9O4RjQZvuFk7XFSPVZJt7zsLhyxvGJzGa0+D6mPpWVUafE75tJ60E9Xh/SGHIkjB84xgcRY2GyIzKoy+LGrgwZHI1DI5KYxd6B</vt:lpwstr>
  </property>
  <property fmtid="{D5CDD505-2E9C-101B-9397-08002B2CF9AE}" pid="78" name="x1ye=56">
    <vt:lpwstr>Wb7n5LNdNfeboQD0rzM7N68zzp40l9+NtQnoCnaVLUURyPtWRjJ8YtY9khPptbvgZfloq0gZS0TSAKleAnT5pR6DqXlB8Tv2GPxgUxzN5XKSb0ZIh44bW5VRCJ+E9x10zjc3iHsC9gY7YlauPiPNoZoK4eUj6tNu3viVz3Pcp8zx5s0MwNcAmuvjy+Xqj5ZTA87tjh/k4c3f4VSYtUoi0RfPGRckHEKbpcSyyDxVpL08Go9k/NE1GXbSahQzlHx</vt:lpwstr>
  </property>
  <property fmtid="{D5CDD505-2E9C-101B-9397-08002B2CF9AE}" pid="79" name="x1ye=57">
    <vt:lpwstr>UuwrefsThHh+7hWFaolbs3zdN1ilp7nZRSFgTodXocwhonnxP4fJCdV8eg21jQfPsjzhRz14crRozgH+PMvH6/Mc9uHXAzTdvwakA7oQLS6digV+ZTvy8dTWzPAVRYgsmVU2M5oCtUn1tVbBxyYZcJdsMkd08he85ud3bv7fivKW5hzzv4My34gEVrmTanx9e5g78OyVm1JM2OFZZio9byxu4Uoa5QnYf82JrYIb5BWLXM/E9IiNtw59ysYSO4l</vt:lpwstr>
  </property>
  <property fmtid="{D5CDD505-2E9C-101B-9397-08002B2CF9AE}" pid="80" name="x1ye=58">
    <vt:lpwstr>tDtdPnkw8/NzvZfmdZu9ZH1F3pq3G8IlPJRALhBzRxhkRoMd642xzZ1hgH6wO1qAt4/VhDbDySLxB8te5zi6MZ6+HtAI4y5x5LnvYDf0bilMyvcTGZoxQ/f/roxNWx4hkrpBl4VJ2p3Hv9ZouxIyiTZzmMILcsOZpHF8YZ8ACHpQnkyoL3VsfemCKd0IHU5gT7Se9HVdGISKSL1mK7HWdmOQrC1+52Mj8beeLPTtxjxAYE43acx4qc9xRb5cWlK</vt:lpwstr>
  </property>
  <property fmtid="{D5CDD505-2E9C-101B-9397-08002B2CF9AE}" pid="81" name="x1ye=59">
    <vt:lpwstr>ezBKbwzwvMAYg4uXrymKevLY3OSxXFMcQGwrjTeePTY5VVtAjDY/ZOw0vISAWJLrZ3YnzpIn0DZEoZonkzDeqtRCl7tLLaAvRrlnueurVdCfg/3OzeOmFRNKdGginoCW9br0D+9RF0cY/POXJ1ObBIAbp+59kmh5ETdrBeV0DLaxB2crfDDCnG/anUiWgV7CMoBEsEvVCQB1i+7p/xuG4TMpmhz5SxNCB16Tr4w3jIpXstGj9i3x0j5wqG7y7CI</vt:lpwstr>
  </property>
  <property fmtid="{D5CDD505-2E9C-101B-9397-08002B2CF9AE}" pid="82" name="x1ye=6">
    <vt:lpwstr>l9ywsV+8Kdfrt9l/IOSQf6z0AjEhIZ93HeA1ghwRZnQfVVj/wrqx5rueuW4/cFf5HM2mm9F9/0+xQZXaYaBipwrHryJhxBn/w+25MdA2TG1pR0XLlPLnODPUbBa5FTubSFOFVYq4xeQVucpQNnlkS21cHO4U1TmgS/4S9XHp3EXegDehKBo4g/Xaq7s2ove5DCJJP2Cm++foFOhBBgSvbmWrsOrhqegQ4ixZCp58xsWu0cu5jUP12zfjnxgdYcs</vt:lpwstr>
  </property>
  <property fmtid="{D5CDD505-2E9C-101B-9397-08002B2CF9AE}" pid="83" name="x1ye=60">
    <vt:lpwstr>NnAZSpvv/BL/Wx7LPIwIAk7MfTNXhTW8597Kh8oYEQVmxSO1lpVg8GVCHsCH6Jmv5x5C6frms+HgvwxHfpFIESvBl7T+EM4NmdQRxM7zNm4v29PaDQDemJ8bgEvbm4s+3+XQsaSmGXSipxwS/MpFnuGei8qfs2WxDHN2wHx/k0lpCH0OXZWnP9cFv0jq0i2ZwXtah2oufjANcFuMr9Jq6ZeAw0FCdmmdhwV2tmx9YuenXulWTp6KSbFU1nCzoaV</vt:lpwstr>
  </property>
  <property fmtid="{D5CDD505-2E9C-101B-9397-08002B2CF9AE}" pid="84" name="x1ye=61">
    <vt:lpwstr>oudvcefw+FCpBD0yGXkRtOQUNDFSFeyY4sL6B3QgF4x3b5fImA8N9TSewnyV1gIDZSYB8cOvxbxbKfV4nz/nQhUo0EZMHRNlvamZROYfcSobKttM5SdqJdLgG5c+uDATvvFbCyHePjelygh6VrGaJiPV1sMrrnvBLm0cOahxmgMQghcIhIYCToQfZ0yFGoBZX59rToBmMPhENLG8pZouWKr/UxObq87HaMUdbbImz/Cvqm+BbXfSktcOPsOijS9</vt:lpwstr>
  </property>
  <property fmtid="{D5CDD505-2E9C-101B-9397-08002B2CF9AE}" pid="85" name="x1ye=62">
    <vt:lpwstr>+i3wiHS8cBtkg/EW5MF0YBP9mDbIC9FCtQHtxlfcyMmz1jb1hePCiLz3AWaJ1sSb+JSvdJAnJVrBuVpmkGNKDKSLpydfm/ShVw72E1iEAaGwA1XHCwLVyYFASUS9x1Kon/X+KOZNcUw0ajQCN5BDlK4N0NNThvHUTPFcNdht4TXdZZTMGY7UXQz9UVIZKJ0cHOI2KWZvNDH04lYy/ElVyfXRSgNpt0OYzP38t8gqmex8vDm248PY1rQXRGpjxvK</vt:lpwstr>
  </property>
  <property fmtid="{D5CDD505-2E9C-101B-9397-08002B2CF9AE}" pid="86" name="x1ye=63">
    <vt:lpwstr>tsl+Cz/In7OsL8f966PVpHS8UlN25NX02yX5ZnWoSqYQivBCYnJnID33CiSAzKAomsf0q8yh21z84R0aCWc/WNaa5d1CePnW6wJJGA6WkCVVBc//pGrCd58faLLI1oYDDxuTfWWFzQpF7iLC1o+1wyv1lT/eiWWR3xN9z8Q1r0+O3NeMSo3q2/IWiFaminVeX+9iDBiOd0pFilW9l2kjTfvuIVuy0uRfPWLmXQah3KJ7gQBQDJSz/AKsMmQ6hw+</vt:lpwstr>
  </property>
  <property fmtid="{D5CDD505-2E9C-101B-9397-08002B2CF9AE}" pid="87" name="x1ye=64">
    <vt:lpwstr>98+dG3bhL626qMUqRuFXekhi/zZbFV0p0qJsdb/9nFVHw9EqPmW2Faj7kDfAs/eTfmFISIWg2lu4NrrhjdHl6ykEH4apesd45ifdEx96DLxAb+ot9DCaOZi+9yC8J/0kmCXbo/UweAWLRodQv9fi3J4RnTfhwvSd7vjoVx8zd7IabUSYRjlPjsIPNJrFE/LmYishKWNxZm2ANxZ6nPdywHS54oP1HldonJfuIkaFMef9/w+5/k6+hX4bSsu4/ld</vt:lpwstr>
  </property>
  <property fmtid="{D5CDD505-2E9C-101B-9397-08002B2CF9AE}" pid="88" name="x1ye=65">
    <vt:lpwstr>X6c2t54s0FgXoWMD8Evw4EYl3A6+WgTbEQ5qU7pIebflTo9sowuJsey/wlBuFIkpz5yoBajkplVyYodJ+Cuv3p/PvdtdkVOlJ0PFWMgBCeZRjCwW3cjD85Ok/p20KeB1K7EV7CaOsjR9vM/hth3tRtHqdih1lYVq7W+AxtuKr9gfBSk6/U6SHHcnXBKoAO4cVdFejrBW3zr04rXnk5HIigd+HyTnpuOrbNfQqmQ4TJ4obsdU5L3wWhxVDlAIb+m</vt:lpwstr>
  </property>
  <property fmtid="{D5CDD505-2E9C-101B-9397-08002B2CF9AE}" pid="89" name="x1ye=66">
    <vt:lpwstr>E40yb/f+UBR1nEJ/KrXbMBPTY9jv2eH/MIauXOtZrTI8j5oLDU1uLDus97w1v1ydKJnK9VSYfqQHmWMkzkdDVnvzfmNsEIsJzbG9J76qrWosOlTmfo//3KhOph8gatK+gvDj85+HSm6si+dtMCM3KXkVJADtlSGpMZAws84xwMsvqNkc+HrNxazWylV9o7+6vgLLZcBaIo+kEMsGCDNwCCBHeb4e7O1z963L2ykqLuOXsnUF+wtuZao3A6eny9J</vt:lpwstr>
  </property>
  <property fmtid="{D5CDD505-2E9C-101B-9397-08002B2CF9AE}" pid="90" name="x1ye=67">
    <vt:lpwstr>+ZSBt6XhmUZmRp8vzHCRCZKQParee2Bo2VRQSlJRQwKIy9g/MD5iaW6MmBTW9f17g/3DlWLuhrZxQltnHDWzUyJsKhoen9psHco3LyElmucJsocRT0xIotxRFzdnCAY4/g0MJYuAnXIrV2VTLm9UI9ONK5MyiChkcMUkBVGfeuMPzvg8VLKVJFekofsS5WEhaS7NMX0cZLE/+4e+zkIn6p6psfPlO+zsiUbHJpB6mg0GKfyZy1C+Dmqn8LQ9ARd</vt:lpwstr>
  </property>
  <property fmtid="{D5CDD505-2E9C-101B-9397-08002B2CF9AE}" pid="91" name="x1ye=68">
    <vt:lpwstr>Vz+50w5M3kgE6hck3BP9xKshIL/zB2kFYbxbOVB3vTlT2f8l/gyqImmCatsEhpVsv1OXPgoFCypkIdgnGDKIgNSxUJXJ50SOf9px/VBFnzKd33LvVqbJrpyE5uPYkFs2oTS2n8tM5xGBLK2T4qHdRRjnb/LWdp5A/aTbM4M0fp7vYdjpGa5ACqIVXkje9PKHRd7oZTITF5f5BQ7MvXq5YAgNQit6i/R5XFXq1ofKmWHcA6JZewybWqnK50IOZhL</vt:lpwstr>
  </property>
  <property fmtid="{D5CDD505-2E9C-101B-9397-08002B2CF9AE}" pid="92" name="x1ye=69">
    <vt:lpwstr>QnwhlSjEZIV96nZCH5Vviap1tZ55FV7l3XTIWrXrMul8sGJ9KVnuCkS7dbjMZqdxKqimV+XHV49c/GMvFTmnqLc5oYpQm+VzGWwdRu7xTsnRIvkxNboJJNvQRShiNesWpdltS96YfC24sLZSYL5Hm6ujE2p3e1CoUId+nGOHBaAwA+eewyEEAkgKKxPkXNyssfeovQsZW0hO+5NL4ogiTjYp+Q2dvzHnFhD6ItR8FFBC6uVTgb7Z5crzhjPbFdB</vt:lpwstr>
  </property>
  <property fmtid="{D5CDD505-2E9C-101B-9397-08002B2CF9AE}" pid="93" name="x1ye=7">
    <vt:lpwstr>K9ScoyG0bNok8eHZMqSSJhLu9WPVPvEDe2rYIngHj9m0dFgTKo+bB5DHccgKn9flB9s/WSGxVvvd7yM0kVxhmEI+XSs7cFaK7r6JVY/jWZ8b8Wh0h2fgXXdxkFxTGTQWaAXodCvPyq63XjbMb6CjYSwoS8ImmChs0S4ei+VqPK2fNb45DQYDu5ukzmddc8OizsZCSSMhIo+3MLmDkE1jo9VlPwZF+cr/D5L2xX45NXpNs7v/tavpBzcxeC4VRfs</vt:lpwstr>
  </property>
  <property fmtid="{D5CDD505-2E9C-101B-9397-08002B2CF9AE}" pid="94" name="x1ye=70">
    <vt:lpwstr>T83Hmd8svEP16JZNO5oXBYKbd+8qrpDul5jQYQzbv2cLMcK/njjmMcsI1CMg5QnZrR6yy0bAVoqPDnoiXNKMFEA6mfdFll3XIh5pRB8rJs8pq6eJqLEH1+PNNZJXB13quMCBglGx4l1N9vKgHV6n+PhUjg1hhVueHlzwin1vyZOr/j5bm1Q8kJDLriftbn3Y+K7kpTewSDyBp7h7XhYkI2OvOKFG54sbtv8+jqSsDELankj9h0COM4qo4Re98mu</vt:lpwstr>
  </property>
  <property fmtid="{D5CDD505-2E9C-101B-9397-08002B2CF9AE}" pid="95" name="x1ye=71">
    <vt:lpwstr>p1kapNOn1eGn3qZBhb+7ID/4i9Lfa7e0A6qcH5ky3ZspywW1P2SdUgqoeg6jGADlUJGxTTb/FkDjS0xQlEcWdfSZuDfdtCRz92eNx/DOYC/u5RghTgbzGcL2B9vec030tKT31SCMhsm49iKwXTP/SiYaNrLI7bUWBtpQFsHLjVilakHJK6YM+VjnL2bYuvKDS3skoHABf/o7D4nuqJxWOOU1lkoZAUaup62ADPMnTOaCuChDwS5IfBxbW2kbbbT</vt:lpwstr>
  </property>
  <property fmtid="{D5CDD505-2E9C-101B-9397-08002B2CF9AE}" pid="96" name="x1ye=72">
    <vt:lpwstr>LQzfDn8jHNBwGvoJhYjiYqNWIorXlTkk2lpaRIDfZSs7lSNmT8Gcgp983NG0NJ9gLPjtJA9SyuYf3gGoFoDMQLqyoNkWu1KWcma/5kGuZxbCBEyJiCgDyTF8T+oe33+V8v4x5rf0U4rfU+b8Cr4xfczeLXFF30G1iyK8z0011vevQvyWaa3czfFC6xwtdVDcDj2UIaMpMeBfjNGC9699EDNpo6ryyLiNN+Ichp4wmkzkiA9y667gt192zE5kGAN</vt:lpwstr>
  </property>
  <property fmtid="{D5CDD505-2E9C-101B-9397-08002B2CF9AE}" pid="97" name="x1ye=73">
    <vt:lpwstr>UBEI6mcY4rUluyh21RwmcLe96yQPUkNtimDMV1dZVh/DxX+OjztUmMUT4rs7EFbANH2o2P+XuKTcb4OIqsZbY6jGhk7JrYUzrL/uUMvrNZGWhmcQMJdG3N5rrecpfHfJY8wYrwlkjPrYIl8vMzUfTbEdSWH6SEHeCAHBYFMz5Q0Q8y2Fnt4exhDYU9gm/CwaLNTKjNW89QVGL0AVQY3h+TbFO2068RrW9Sp7RPxuMdpBhG1BzF5ElqLk5dUnOfe</vt:lpwstr>
  </property>
  <property fmtid="{D5CDD505-2E9C-101B-9397-08002B2CF9AE}" pid="98" name="x1ye=74">
    <vt:lpwstr>x5dyWrFizvq/FTzXO9Ep3mMWWRwb6Rzh5wmiSi/4Ai8ZpCQS7klvjsscO0Phmsm1HfoqVnelHPb9p7pdUDZf9Oy2Z3i1ccnZLzHGe3DGdxjn2CbHNaYXdGQIvvuoiDwglXrp8u33SKlyZf1Tw3KINSuWE5fmAMiE5pUL9CVDLjGf3lZ0ecL7b8IPl6aUjADrNpnOHcZ1puTpM/p1YLbUBp8eegwlk7Nekih48CRFhbRISTNp1TU2j/4KsU5tfxo</vt:lpwstr>
  </property>
  <property fmtid="{D5CDD505-2E9C-101B-9397-08002B2CF9AE}" pid="99" name="x1ye=75">
    <vt:lpwstr>cNj2MzSN6Vm+CJcKzJGGY6lilZiZqF1VRFF4D8HICOmNEu5vZb4CKV39dz0DKwgOd1PUVDyC73mN1LiBCqOM6zQGkn7r5c9gnGStvRLUtAPj7a6xfmWVDX9fselC5qBtYKWqvS6sl5fpHpyjekT/0qQg2PqojNfG9F7C8lr3jd0B7taaG3VwA7cEiweSXJTxaSZBvr8cjtxlWjmRWAShmRhddFq93toTFBk5SckckaN1C4d/W8Ly8RFknBszkan</vt:lpwstr>
  </property>
  <property fmtid="{D5CDD505-2E9C-101B-9397-08002B2CF9AE}" pid="100" name="x1ye=76">
    <vt:lpwstr>rQcu4rakqQEaFuaxgiyW/er5W7LwuHgsEa5IsLwYEete+aFHiLiolzJ5iwZdNp+wpwgRr05yJeserkXswSCc6OECc20GHbhUAFt40YGsNxNuUs1S0xiPNdf8yNv0QE30LZiO4hr33z1jfqqzzNf98eab3SEEAsLtfMcbWs21TxI0AxpmaNZz6niStd5VYAvKprGJxzQM6C7bHH0OSAucAogyYgrUPk6Ng4RP0PtG1TLxB2vpPnGccJXD6i7zItR</vt:lpwstr>
  </property>
  <property fmtid="{D5CDD505-2E9C-101B-9397-08002B2CF9AE}" pid="101" name="x1ye=77">
    <vt:lpwstr>Xgnmv88MaDmmr5xD9+rtoBEZ/vIh77mG7++ycBgtK/IKFlLm7NbLYefnFzN+mR7lgLI9FlqtJiy4giioxKsuL1GvrRjFVrTlsV99HpMb2FEjZ+glfrX6M34gRr2C4E+i3YP64BTm4Pt3DXP9JDZUTvQRx4Z2+Vu35GcabnM+q/SwlZPGKXt+8KfAjmw//FxS/FLOg01qlNVmvvxNqNqvZXldDM2rrsDkzIydjdX35Ar4YFT+xESR7UEEi/XVz5M</vt:lpwstr>
  </property>
  <property fmtid="{D5CDD505-2E9C-101B-9397-08002B2CF9AE}" pid="102" name="x1ye=78">
    <vt:lpwstr>D7p+ablLtNlhg/PPFCuLfiN+IJF/UYBtfkE6fB+nWdpAipUeYZYjEJy3rIzsCN+bhuBCrsWlN0Hy/lxkKeaUq3GJxEHlOQ8ndS1j6jr8GZTwxWYAQROd/mwx/TirUKyb0VqBPZI+P4zIV2huhN+HefC1Y2eC2AyuqXPIqtRFO9gHlZ3fK9750ziRUCleCRUrMlLn2M6qqj/HTyD51O/b6cRy7g6BdcCe3UNcZbJnnSo4TLafzdo4S2encG3uYKi</vt:lpwstr>
  </property>
  <property fmtid="{D5CDD505-2E9C-101B-9397-08002B2CF9AE}" pid="103" name="x1ye=79">
    <vt:lpwstr>Dgf2e/3+ZSHIBczOB7TVxeYBkzN2Ktujf14UfLa/QnZgb2FKW8HawVBjN+PZyQSzzjmUn0gGlBupMwZ/OoQCZ/oJhhHn7QHotZLfOAnhes2ZRhIgPa3P1GmT4gMaMHorp14UUNYNYFoUHpRm5skYZOfmQXx0KFgUFFFG5ROHuphCpXGCIlVffuBLI0SJMzmMcfcZCstZcIfdKVH0DCANkJrdURxjmPL9ROOkM5p+eAdWEcheYLBuRe8xtqzkOjg</vt:lpwstr>
  </property>
  <property fmtid="{D5CDD505-2E9C-101B-9397-08002B2CF9AE}" pid="104" name="x1ye=8">
    <vt:lpwstr>BHuewlVaqIiLDUw6c7wrM6LVifJVAocdmVUBMHxUyX4vO43Mr6YM32S8gvOxVpScq0asP/fSP+5neohP11GP7kxqY36joOajjH11db+iAZfOfQlZygbDvBFC9Q2HlyGluccgx9Pl0L02V6H89JvTiFx59RTq6P6JJ2dVAq+sw6VAnOnV+rBp1AtNAUORCycJsTi6P6OIv6WVAiv9aHbbXqRaf9/FCPZXzQgYU58zMqNOlkzrZY6jsDeTQT2rxS0</vt:lpwstr>
  </property>
  <property fmtid="{D5CDD505-2E9C-101B-9397-08002B2CF9AE}" pid="105" name="x1ye=80">
    <vt:lpwstr>Rkv/mi/SEZwuLJ1k7nnSh6aPSANRLpo3XujEChbej0N/uzzJUzN/GpgziudWxiqKfgs/gGLvwr82aLO/YOdWOWX59FWeK3cxXebRL1qEzIiIv3dfx+lqTlCMaqyhgQXtMhz56qPIzme/NoGvbpGy2ZO/0fkZao1euCj03dUOPg+kG0LAH9hhZypfJepTCKHDhn/J8PNXQeWI8TGWrzhP9lq9WiRH7cpnaFl2Ux8uWy3pz8KslxSU66Uyb92n7Cd</vt:lpwstr>
  </property>
  <property fmtid="{D5CDD505-2E9C-101B-9397-08002B2CF9AE}" pid="106" name="x1ye=81">
    <vt:lpwstr>G5IQ/7dHANP1EEsGHDuKR/PGWJ42hy1FQPqdBvDgG7KcR8OfcF1VN24ZJv9KLJDMxwSi1KBWJOalyNrIfmPauleEl0+Dg97srQw+wNAkF20JHfLTihD5sWnuTbAXUeSVwSNcoQx0wER/GTH0AyYPHhGcxki1NZN4VVl1kOE49aYrpkZc0FiyGvrzG0MsMT3l31j5/Z9SJ0SNXKldVXMwYQG/Dcc3rTlyfDTh9an9pTXVZXCr70IXSROmXHX9F9a</vt:lpwstr>
  </property>
  <property fmtid="{D5CDD505-2E9C-101B-9397-08002B2CF9AE}" pid="107" name="x1ye=82">
    <vt:lpwstr>yDxegKhX4yJGA+RyJlC+8knLwxX3Hcv97qMf7IjpQ/7izxALNPsR0p59UKVOy3qgoJqSDaAx0ZUQU7fAC9hCHX8IqIDJ6R+4VVxEneVlFrBvgMsr4JdO+ghThfsLf7bwcvrtjZUGIngeY40k56Ax6s+Ff3ZfR34B+6oeTuQSmqeo5dN/Wb2OrVnsbCKNK3T/VoJ0LRzbO693Lt++s2/EUv+Yyyid7DTccX9JmWc3R8E+Kl7oedjuzQ6e1ByOCov</vt:lpwstr>
  </property>
  <property fmtid="{D5CDD505-2E9C-101B-9397-08002B2CF9AE}" pid="108" name="x1ye=83">
    <vt:lpwstr>qZcAg6OpAoxLAk51bdcRm3mnRILl+XQYh6vjhki+pk9h8LBSTvRf7NBYCYJ/PRMq7o89IPL6q/gQPMaiIx0GndeBeGxygzovj1TPE5q0AN3GFH5pDXF9vj0BZ7zrehFRMjf5AryAOVjNJu/e/rVU/x6M0Ylv2603AkaftbeVkhO2P4Hg8SMXaXORRW2NtGoCnZPOnWSdefX98tgjMrIc38XsiJbRjrBQcyialgeh7WXYqH2r0oBTkjcYcAytm5I</vt:lpwstr>
  </property>
  <property fmtid="{D5CDD505-2E9C-101B-9397-08002B2CF9AE}" pid="109" name="x1ye=84">
    <vt:lpwstr>1OlJhXZg0uDgk0J52W9ZfB3OOaUx3Op4XzWzlr/KU/CVcPZqe0HrUf2wKiKTv7RO7GYdmXIUXRLjEH+SwKW8ktBesX4XwNw3nIcFg80w/V0m6acp3r5tulUhbRwycTBKZzfRw8VbPmL8SqB1kSwOlbYH03hwOdv6Af1bSswYLgT7kIEZblwGpHKiLVrSH7N9K6sToxaonRa9YW2ZRZILDiWzMue0G9CB5l7zT8kCbObk76kEQaGhbVUaYOMtQ7F</vt:lpwstr>
  </property>
  <property fmtid="{D5CDD505-2E9C-101B-9397-08002B2CF9AE}" pid="110" name="x1ye=85">
    <vt:lpwstr>MHbXciib240S2au+ub8E3hetBGBGTISBcnX7LITsPZ/nFfUKXmuVNTuYHNOjFA3zucZuczaDPf7XADqHIts7Puhwm5b8leSMcZeCltOtxElvvyB0BC7fW59s9RHrIivo5PoeG4beDdBQoZwrKJ8a9lcz1FhfvkcL3DX2yjnlys6E0HtTrNyCHEfitAgSIlhHn/GreIvAogvFbZAhJ6PnzHtIJhnkxxKqVUisPf6YdKFw5xdmBlGuBxD1pYXEMcW</vt:lpwstr>
  </property>
  <property fmtid="{D5CDD505-2E9C-101B-9397-08002B2CF9AE}" pid="111" name="x1ye=86">
    <vt:lpwstr>uPjoLgyQ9ZhaN+emaGwAZ9IEzL9tzFBVm6PxeOHigSXBxKkF7X0FmAZsUPCXLi/TrsQdDBkUXATohTZSqawosKoczaI/ezlh6ssuMDGSbIqiO37KuWF8sxJDnAvad4gSLwNnwtdCxovblmJI0OLKProXi0ZOcS6NphKpJ4ibG+PXmLuIpyMTs3oCDXspJtQD68jHde46CY7WGOuhd8I0cERBeCJrSOSgeCWSQ8xa7/RHnRx34Rv4Zm/npKScWqW</vt:lpwstr>
  </property>
  <property fmtid="{D5CDD505-2E9C-101B-9397-08002B2CF9AE}" pid="112" name="x1ye=87">
    <vt:lpwstr>PMnZcRy13GdUydgNO9emf0791BOz/Mf7oin9StfolNkvocNuM9tVwN2yLBiIP2+oVNeE9+Z9vH3HbuvNfhTfH6FU63IrJ+m+yMLXnhZfJb8tensWTKN7aAq0EJTLOgCeWNVE6au3la9D8A72TmM6RaqgxZF1Pbov5pIkug3q9avoBKj/ij6+Ulc7iYzZIrHefrZJ5uoqNmA4daTrwDVhQWqu5HaM5shUvX59o4Gl+hZ0t2pAGxGvI7xpWuFHjCh</vt:lpwstr>
  </property>
  <property fmtid="{D5CDD505-2E9C-101B-9397-08002B2CF9AE}" pid="113" name="x1ye=88">
    <vt:lpwstr>J360TgAzfSin3JBDEp/URteZDyyMgo2UTr0fwnUpa3DlLkvRvd7hOYn8oXZ18GEbvnAf/RZuAAHf/6Qbld6yJ8RHZMNevhAly/kA8PGMl5RfRVyDPLZ+ZOeiLdUS/m4dzdoOlxwK1RPXdop7MfJvtL0jVmo+Mzn313CkT7SqmXVtaSsBMUD8PKLeji2lb4XmAYnz8De65J0UMdHKi9ZqaS1KVvjTe8DxXUVwBcUqSi3xe6FaydtXeNtJDM+yBY2</vt:lpwstr>
  </property>
  <property fmtid="{D5CDD505-2E9C-101B-9397-08002B2CF9AE}" pid="114" name="x1ye=89">
    <vt:lpwstr>aplLlOlkv1u6pKieKJ9sm/862S9SZOIZJvwDk9O099O+IHWkZPslLn4oE3FkK6O8VL9bYpevvngRXUC1HJ7M93QVnmBm+6UWIdMLrZ64oOI84CLQGZCUOOpnBkxwK0OOyna3jJ88OVZ+4BohjYWQJWorQo99fvTZXU8lgC3ZaSM0dHx+ZDl6zLt2seFA+ethQTmnKHi+wMRI8guutQnBhZ/AKyPOKmWSdU80QAbqGoCFI629fWwmKLoynTylmvh</vt:lpwstr>
  </property>
  <property fmtid="{D5CDD505-2E9C-101B-9397-08002B2CF9AE}" pid="115" name="x1ye=9">
    <vt:lpwstr>xE/jWrHAPdcYYDsC3LitMm2cDqSioKTW55eiLCfmGK0jZdBDE+P7iH/DIsCGOuWgqeSoywx5vlqW3ACKoTpQwPrvXXGUx/0bUYBLGDSEqeHessIfUiEoojpNnfBbfcKk45wxrRk+cOpu/xXFig1kChUp8w1VxhMTj6pXy1e4xbQI2oZOqKYpeehofE0Kl5cmowA77yH0XQOZjUAmG87XW7BcxM7YzCWVV9EVjgcWiXccXZVCRRh6KC2YM2hKdcE</vt:lpwstr>
  </property>
  <property fmtid="{D5CDD505-2E9C-101B-9397-08002B2CF9AE}" pid="116" name="x1ye=90">
    <vt:lpwstr>mLEdwuG6MEuKGABiSzz3XrNQrfzhvGiNwO8ttvpkf6srO4LBgo+3LpIO3mW+VNP0P8pBs0+kTDejMMGd/tFm+NZWmkA1rz2CcXtqmah++vgEfBlVVqrX7bJMDWu56EjFI2SJPTZCnJbWJhboOyUKCtJgTHjYAXmg7pOTOOznCRfnTinCQeb9kDdVjQ41xaS49A+e4XWE31i6qKRV/zXN4KO7eRaM5Hte4Sy4YTPGJb6ko4tDMr270NgJhTLxV7Q</vt:lpwstr>
  </property>
  <property fmtid="{D5CDD505-2E9C-101B-9397-08002B2CF9AE}" pid="117" name="x1ye=91">
    <vt:lpwstr>HuvltuQn8RLbu7eP1vnjtcDpEQwfEZHWAJCCtMtUTA2+K3GWcOEzW0q+xXfoiL1rFkHfCShJTPmkwCMK1JCu522EIiWOEakxI0Dk0m48TvfzdmIrW6X3imT8Jl6HE0HrNLr6NFdp4od87gCpaePLZTR0xQ/LxeMGUyi2d3r95ECWNMm+zAyiGJGPWRdwYK+C/yEwg7EfIHY86bh6erstEAJUTm/ApaeOXs6EZ5QYt8oBiEjeBrIO+fF960jw4c6</vt:lpwstr>
  </property>
  <property fmtid="{D5CDD505-2E9C-101B-9397-08002B2CF9AE}" pid="118" name="x1ye=92">
    <vt:lpwstr>OXyQvxV47MxPZcAZrVzTfgVpSYGXIqoy2lt+S9PI6fi5O7K4WPLw6UzrFhwx7Mlr++m+VEjXyDEeWXxDtZLOXKg3Hoq/MhttBkqXwdfqiJVjj49d5OUFr0YH3FwTfmoIhYDPOGqvac1r9HfmjUduNc8iw56eTa/1PiIeo7ytLwZPn4CCje8Pi+ms11MWsfK3BDwVzix9kDBcs4ubRSVkvJXKL75aVpHcAS9hVsQaZEY5yJtSlUIuXWiNmaGM4x0</vt:lpwstr>
  </property>
  <property fmtid="{D5CDD505-2E9C-101B-9397-08002B2CF9AE}" pid="119" name="x1ye=93">
    <vt:lpwstr>8ls2OmnJ7V2xov5jsmFIidp7DStbbXud6rIC+J8gxMXGWA4lDnzcN1pwl2KUNewgVo366seceXtx14i1XI6kWv9dr8UeyPqufkJSEJDBGLETgKFgU0h6VREdUFwmLWo28e+1aqJrIw/ymubht2ZkQz1EAEV3SK3epTFvMJuAwV2ZKaqWCgLhcaYH5nlEo7+O2h8pPyyy4syaBKU+qw42FOGK/166SosWX6Lm2YjKT/SzWU+7wnpMqK1N8u4DGo6</vt:lpwstr>
  </property>
  <property fmtid="{D5CDD505-2E9C-101B-9397-08002B2CF9AE}" pid="120" name="x1ye=94">
    <vt:lpwstr>0dPXw8VCKYUwl8RQmYQXON4JcS96zPYKVDGZFZk1g8faYgpyLeU+1CZMLaQAeR6b11nP6UYdV2U+Q3v0rkIBpBdJ/aunMVNoBTX8g2xoMaKw7V5Fs1LcU/lIr3IU2gf8zHBN/eiHIX1XuRMttgcZWgCDCkrSf/NU6IFWOYdBX/DGPE3xkxsSdOeaRxbQGVw0tQHqt+N4teFD6/5Ql95Go3EHGJ0irYHtoLNrsSCvvcjAKaduuML4VKDNVZyPfA2</vt:lpwstr>
  </property>
  <property fmtid="{D5CDD505-2E9C-101B-9397-08002B2CF9AE}" pid="121" name="x1ye=95">
    <vt:lpwstr>7pN4W/CfKWnsssiznXqaeaqUQcwtP+wFrnWndJo8P3IdrViCr5q1Dfjo6mX9ctqbCocN0Ryzt+G+5ZLwlqqowpA45ClzlH/axLk5nNYcuHOXlQ27VdMglOp0UYMlbMBSKcQ+J3+DeDI1Th9SdlYjYf2Hju6IXCu+nNkLhPOoMx5Rkdf/OPlcBmpVS6k8GVImwh+n0nBkwstck64A9K14a9787GNHF+uBYVP7DlSj9Vuni8HV+WmYpcLu8Jbaa7h</vt:lpwstr>
  </property>
  <property fmtid="{D5CDD505-2E9C-101B-9397-08002B2CF9AE}" pid="122" name="x1ye=96">
    <vt:lpwstr>rNRUM4i/cXyRtnWyIUAe5Ac8ubO3MwQSFFpnQf9D7o/bkqTxhtCRkZdwoy5CYvWpbblJdmHLymbt50+wSOe4n9Yu/zRejqO5wwHn12mV5iJU1/V6/2mMGpmU1a1QMc14jXym0CS/2sawpy9ctx4p8kQykeXHj0+kpSt+1BZJvw/Om6fGhOvT1SDVQPJZl0aPI58udXKo+JAKPnxs+bxNG3ruz4CifBfCwCSpGuPhF8uW2+EKeKngcTAFezrdvrY</vt:lpwstr>
  </property>
  <property fmtid="{D5CDD505-2E9C-101B-9397-08002B2CF9AE}" pid="123" name="x1ye=97">
    <vt:lpwstr>Qng1pjtcxJG6+OQi+73i9aM/blhUCmGt3Smss0CyJJkNmKtIuQi+/PbiGtBrlT1qQUZIYoBGw0Z+k84yDyf1VGXxYC0agfqlfKFEOZpXr6ArUpDpeNenHwi+hrG4/tnU+IX4Kl6mn/mfYPzgoZleDnA8Q7L2oZTFdpEcM8QZGEPuaD1M2bxwYqGqpfSb/0s3GnXj4rGu0qhkS8vzULvsmOAp8swh8XuOAC8BimAZw/ZpFEq0Dg2ts+9b3eLuca/</vt:lpwstr>
  </property>
  <property fmtid="{D5CDD505-2E9C-101B-9397-08002B2CF9AE}" pid="124" name="x1ye=98">
    <vt:lpwstr>6cCu1zHqJySn2GQI2EHQUx3kEy6HYVQHZRkc7O2uT39cdq1U7ILPl9KDDM2RzIojOF91aiIWYx2x2TPCCAPtxj95kf5uvHqQZHwOOPcMkZgSPrphfmHNf0SjI8Y7Whz7PYBvnL35lv5O3Jwy6/Xn96OkgDmnvGBBbylre9lAGRfNLuOwW73khQC1BUCEChhqeEQkYQ4LQaPTmiqIBhsL0wFD/mNk5lfDLF1nVck5B/bnVl5Ai4Bti9rp6Sk5M2m</vt:lpwstr>
  </property>
  <property fmtid="{D5CDD505-2E9C-101B-9397-08002B2CF9AE}" pid="125" name="x1ye=99">
    <vt:lpwstr>d2wcIuquBimxaoB7P6hSv5eUqs/lgm3XICa0/cKR0pi6gj8rM4mrYGaKD0bMqNr+Eqq//BC2gZqzeDiW8Z4UA5jchNeCGQkaDS3rzovCvB1eVwdYLvX44IpFFP6rIFuH6ZZuphN+uAkl7OmnZKwP4eKryyOUfjnD23tU4K9H83NWm0EbvZ7A9OdHuSzwNgXgNJHZICExcm3O5tOsynuHHMxMYev4OP6vRXo3Q+PhJxxUvDzj8vI4ekejAiklScV</vt:lpwstr>
  </property>
</Properties>
</file>