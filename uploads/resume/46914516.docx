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41A" w:rsidRDefault="00BA541A"/>
    <w:tbl>
      <w:tblPr>
        <w:tblStyle w:val="nametable"/>
        <w:tblW w:w="11165" w:type="dxa"/>
        <w:tblCellSpacing w:w="0" w:type="dxa"/>
        <w:tblCellMar>
          <w:left w:w="0" w:type="dxa"/>
          <w:right w:w="0" w:type="dxa"/>
        </w:tblCellMar>
        <w:tblLook w:val="05E0"/>
      </w:tblPr>
      <w:tblGrid>
        <w:gridCol w:w="11165"/>
      </w:tblGrid>
      <w:tr w:rsidR="00F34D0F" w:rsidTr="0010430F">
        <w:trPr>
          <w:trHeight w:val="1548"/>
          <w:tblCellSpacing w:w="0" w:type="dxa"/>
        </w:trPr>
        <w:tc>
          <w:tcPr>
            <w:tcW w:w="0" w:type="auto"/>
            <w:shd w:val="clear" w:color="auto" w:fill="3C5769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F34D0F" w:rsidRPr="0010430F" w:rsidRDefault="0010430F" w:rsidP="0010430F">
            <w:pPr>
              <w:spacing w:after="300" w:line="720" w:lineRule="atLeast"/>
              <w:jc w:val="center"/>
              <w:textAlignment w:val="auto"/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22"/>
                <w:szCs w:val="22"/>
              </w:rPr>
            </w:pPr>
            <w:r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48"/>
                <w:szCs w:val="48"/>
              </w:rPr>
              <w:t xml:space="preserve"> </w:t>
            </w:r>
            <w:proofErr w:type="spellStart"/>
            <w:r w:rsidR="0025666C" w:rsidRPr="0010430F"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48"/>
                <w:szCs w:val="48"/>
              </w:rPr>
              <w:t>NehaAnand</w:t>
            </w:r>
            <w:proofErr w:type="spellEnd"/>
            <w:r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             </w:t>
            </w:r>
            <w:r w:rsidRPr="0010430F"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      </w:t>
            </w:r>
            <w:r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</w:t>
            </w:r>
            <w:r w:rsidRPr="0010430F"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 </w:t>
            </w:r>
            <w:r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 </w:t>
            </w:r>
            <w:r w:rsidRPr="0010430F"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</w:t>
            </w:r>
            <w:r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</w:t>
            </w:r>
            <w:r w:rsidRPr="0010430F"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    </w:t>
            </w:r>
            <w:r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</w:t>
            </w:r>
            <w:r>
              <w:rPr>
                <w:rFonts w:ascii="Georgia, serif" w:eastAsia="Georgia, serif" w:hAnsi="Georgia, serif" w:cs="Georgia, serif"/>
                <w:b/>
                <w:bCs/>
                <w:i/>
                <w:iCs/>
                <w:noProof/>
                <w:color w:val="FFFFFF"/>
                <w:spacing w:val="30"/>
                <w:sz w:val="52"/>
                <w:szCs w:val="52"/>
              </w:rPr>
              <w:drawing>
                <wp:inline distT="0" distB="0" distL="0" distR="0">
                  <wp:extent cx="663530" cy="719880"/>
                  <wp:effectExtent l="19050" t="0" r="3220" b="0"/>
                  <wp:docPr id="2" name="Picture 1" descr="PHOTO-2023-08-20-11-20-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-2023-08-20-11-20-55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920" cy="72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 xml:space="preserve">  </w:t>
            </w:r>
          </w:p>
        </w:tc>
      </w:tr>
    </w:tbl>
    <w:p w:rsidR="00F34D0F" w:rsidRDefault="00F34D0F">
      <w:pPr>
        <w:rPr>
          <w:vanish/>
        </w:rPr>
      </w:pPr>
    </w:p>
    <w:tbl>
      <w:tblPr>
        <w:tblStyle w:val="divdocumentparentContainer"/>
        <w:tblW w:w="11232" w:type="dxa"/>
        <w:tblLayout w:type="fixed"/>
        <w:tblCellMar>
          <w:left w:w="0" w:type="dxa"/>
          <w:right w:w="0" w:type="dxa"/>
        </w:tblCellMar>
        <w:tblLook w:val="05E0"/>
      </w:tblPr>
      <w:tblGrid>
        <w:gridCol w:w="236"/>
        <w:gridCol w:w="6630"/>
        <w:gridCol w:w="620"/>
        <w:gridCol w:w="20"/>
        <w:gridCol w:w="3416"/>
        <w:gridCol w:w="310"/>
      </w:tblGrid>
      <w:tr w:rsidR="00F34D0F" w:rsidTr="0010430F">
        <w:tc>
          <w:tcPr>
            <w:tcW w:w="23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F34D0F" w:rsidRDefault="00F34D0F" w:rsidP="00CD09F0">
            <w:pPr>
              <w:pStyle w:val="leftboxleftpaddingcellParagraph"/>
              <w:numPr>
                <w:ilvl w:val="0"/>
                <w:numId w:val="10"/>
              </w:numPr>
              <w:spacing w:line="300" w:lineRule="atLeast"/>
              <w:textAlignment w:val="auto"/>
              <w:rPr>
                <w:rStyle w:val="leftboxlef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663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F34D0F" w:rsidRDefault="0025666C" w:rsidP="006E2450">
            <w:pPr>
              <w:pStyle w:val="divdocumentdivsectiontitle"/>
              <w:pBdr>
                <w:top w:val="none" w:sz="0" w:space="20" w:color="auto"/>
              </w:pBdr>
              <w:spacing w:after="120" w:line="200" w:lineRule="atLeast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  <w:r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Professional Summary</w:t>
            </w:r>
          </w:p>
          <w:p w:rsidR="00F34D0F" w:rsidRPr="00E53B41" w:rsidRDefault="0025666C">
            <w:pPr>
              <w:pStyle w:val="p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8"/>
                <w:szCs w:val="20"/>
              </w:rPr>
            </w:pPr>
            <w:r w:rsidRPr="00E53B41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8"/>
                <w:szCs w:val="20"/>
              </w:rPr>
              <w:t>My endeavor is to be part of an organization where I am allowed to grow professionally to enhance my managerial skills and learn new practices to contribute in overall growth of an organization.</w:t>
            </w:r>
          </w:p>
          <w:p w:rsidR="00F34D0F" w:rsidRPr="00BA541A" w:rsidRDefault="0025666C" w:rsidP="006E2450">
            <w:pPr>
              <w:pStyle w:val="p"/>
              <w:spacing w:after="360" w:line="200" w:lineRule="atLeast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20"/>
                <w:szCs w:val="20"/>
              </w:rPr>
            </w:pPr>
            <w:r w:rsidRPr="00E53B41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8"/>
                <w:szCs w:val="20"/>
              </w:rPr>
              <w:t>Motivated Academic Advisor with exceptional written and verbal communication skills. Successful at guiding students through course registration steps, course selection and academic planning. Expertise in goal setting and active listening.</w:t>
            </w:r>
          </w:p>
          <w:p w:rsidR="00F34D0F" w:rsidRDefault="0025666C" w:rsidP="006E2450">
            <w:pPr>
              <w:pStyle w:val="divdocumentdivsectiontitle"/>
              <w:pBdr>
                <w:top w:val="single" w:sz="8" w:space="20" w:color="C4C4C4"/>
              </w:pBdr>
              <w:spacing w:after="120" w:line="200" w:lineRule="atLeast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  <w:r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Work History</w:t>
            </w:r>
          </w:p>
          <w:p w:rsidR="00D15949" w:rsidRPr="00D15949" w:rsidRDefault="00D15949" w:rsidP="006E2450">
            <w:pPr>
              <w:pStyle w:val="divdocumentdivsectiontitle"/>
              <w:pBdr>
                <w:top w:val="single" w:sz="8" w:space="20" w:color="C4C4C4"/>
              </w:pBdr>
              <w:spacing w:after="120" w:line="200" w:lineRule="atLeast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z w:val="20"/>
                <w:szCs w:val="20"/>
              </w:rPr>
            </w:pPr>
          </w:p>
          <w:p w:rsidR="00D15949" w:rsidRDefault="00D15949" w:rsidP="006E2450">
            <w:pPr>
              <w:pStyle w:val="divdocumentdivsectiontitle"/>
              <w:pBdr>
                <w:top w:val="single" w:sz="8" w:space="20" w:color="C4C4C4"/>
              </w:pBdr>
              <w:spacing w:after="120" w:line="200" w:lineRule="atLeast"/>
              <w:contextualSpacing/>
              <w:rPr>
                <w:rStyle w:val="left-box"/>
                <w:rFonts w:ascii="Palatino Linotype" w:eastAsia="Georgia, serif" w:hAnsi="Palatino Linotype" w:cs="Georgia, serif"/>
                <w:b/>
                <w:bCs/>
                <w:iCs/>
                <w:color w:val="4A4A4A"/>
                <w:spacing w:val="10"/>
                <w:sz w:val="20"/>
                <w:szCs w:val="20"/>
              </w:rPr>
            </w:pPr>
            <w:proofErr w:type="spellStart"/>
            <w:r w:rsidRPr="00D15949">
              <w:rPr>
                <w:rStyle w:val="left-box"/>
                <w:rFonts w:ascii="Palatino Linotype" w:eastAsia="Georgia, serif" w:hAnsi="Palatino Linotype" w:cs="Georgia, serif"/>
                <w:b/>
                <w:bCs/>
                <w:iCs/>
                <w:color w:val="4A4A4A"/>
                <w:spacing w:val="10"/>
                <w:sz w:val="20"/>
                <w:szCs w:val="20"/>
              </w:rPr>
              <w:t>Shanchi</w:t>
            </w:r>
            <w:proofErr w:type="spellEnd"/>
            <w:r w:rsidRPr="00D15949">
              <w:rPr>
                <w:rStyle w:val="left-box"/>
                <w:rFonts w:ascii="Palatino Linotype" w:eastAsia="Georgia, serif" w:hAnsi="Palatino Linotype" w:cs="Georgia, serif"/>
                <w:b/>
                <w:bCs/>
                <w:iCs/>
                <w:color w:val="4A4A4A"/>
                <w:spacing w:val="10"/>
                <w:sz w:val="20"/>
                <w:szCs w:val="20"/>
              </w:rPr>
              <w:t xml:space="preserve"> Sparkers </w:t>
            </w:r>
            <w:proofErr w:type="spellStart"/>
            <w:r w:rsidRPr="00D15949">
              <w:rPr>
                <w:rStyle w:val="left-box"/>
                <w:rFonts w:ascii="Palatino Linotype" w:eastAsia="Georgia, serif" w:hAnsi="Palatino Linotype" w:cs="Georgia, serif"/>
                <w:b/>
                <w:bCs/>
                <w:iCs/>
                <w:color w:val="4A4A4A"/>
                <w:spacing w:val="10"/>
                <w:sz w:val="20"/>
                <w:szCs w:val="20"/>
              </w:rPr>
              <w:t>Pvt</w:t>
            </w:r>
            <w:proofErr w:type="spellEnd"/>
            <w:r w:rsidRPr="00D15949">
              <w:rPr>
                <w:rStyle w:val="left-box"/>
                <w:rFonts w:ascii="Palatino Linotype" w:eastAsia="Georgia, serif" w:hAnsi="Palatino Linotype" w:cs="Georgia, serif"/>
                <w:b/>
                <w:bCs/>
                <w:iCs/>
                <w:color w:val="4A4A4A"/>
                <w:spacing w:val="10"/>
                <w:sz w:val="20"/>
                <w:szCs w:val="20"/>
              </w:rPr>
              <w:t xml:space="preserve"> Ltd.</w:t>
            </w:r>
          </w:p>
          <w:p w:rsidR="00D15949" w:rsidRDefault="00D15949" w:rsidP="006E2450">
            <w:pPr>
              <w:pStyle w:val="divdocumentdivsectiontitle"/>
              <w:pBdr>
                <w:top w:val="single" w:sz="8" w:space="20" w:color="C4C4C4"/>
              </w:pBdr>
              <w:spacing w:after="120" w:line="200" w:lineRule="atLeast"/>
              <w:contextualSpacing/>
              <w:rPr>
                <w:rStyle w:val="left-box"/>
                <w:rFonts w:ascii="Palatino Linotype" w:eastAsia="Georgia, serif" w:hAnsi="Palatino Linotype" w:cs="Georgia, serif"/>
                <w:bCs/>
                <w:iCs/>
                <w:color w:val="4A4A4A"/>
                <w:spacing w:val="10"/>
                <w:sz w:val="20"/>
                <w:szCs w:val="20"/>
              </w:rPr>
            </w:pPr>
            <w:r w:rsidRPr="00D15949">
              <w:rPr>
                <w:rStyle w:val="left-box"/>
                <w:rFonts w:ascii="Palatino Linotype" w:eastAsia="Georgia, serif" w:hAnsi="Palatino Linotype" w:cs="Georgia, serif"/>
                <w:bCs/>
                <w:iCs/>
                <w:color w:val="4A4A4A"/>
                <w:spacing w:val="10"/>
                <w:sz w:val="20"/>
                <w:szCs w:val="20"/>
              </w:rPr>
              <w:t>19</w:t>
            </w:r>
            <w:r w:rsidRPr="00D15949">
              <w:rPr>
                <w:rStyle w:val="left-box"/>
                <w:rFonts w:ascii="Palatino Linotype" w:eastAsia="Georgia, serif" w:hAnsi="Palatino Linotype" w:cs="Georgia, serif"/>
                <w:bCs/>
                <w:iCs/>
                <w:color w:val="4A4A4A"/>
                <w:spacing w:val="10"/>
                <w:sz w:val="20"/>
                <w:szCs w:val="20"/>
                <w:vertAlign w:val="superscript"/>
              </w:rPr>
              <w:t>th</w:t>
            </w:r>
            <w:r w:rsidRPr="00D15949">
              <w:rPr>
                <w:rStyle w:val="left-box"/>
                <w:rFonts w:ascii="Palatino Linotype" w:eastAsia="Georgia, serif" w:hAnsi="Palatino Linotype" w:cs="Georgia, serif"/>
                <w:bCs/>
                <w:iCs/>
                <w:color w:val="4A4A4A"/>
                <w:spacing w:val="10"/>
                <w:sz w:val="20"/>
                <w:szCs w:val="20"/>
              </w:rPr>
              <w:t xml:space="preserve"> April to Till date</w:t>
            </w:r>
          </w:p>
          <w:p w:rsidR="00D15949" w:rsidRPr="00D15949" w:rsidRDefault="00D15949" w:rsidP="006E2450">
            <w:pPr>
              <w:pStyle w:val="divdocumentdivsectiontitle"/>
              <w:pBdr>
                <w:top w:val="single" w:sz="8" w:space="20" w:color="C4C4C4"/>
              </w:pBdr>
              <w:spacing w:after="120" w:line="200" w:lineRule="atLeast"/>
              <w:contextualSpacing/>
              <w:rPr>
                <w:rStyle w:val="left-box"/>
                <w:rFonts w:ascii="Palatino Linotype" w:eastAsia="Georgia, serif" w:hAnsi="Palatino Linotype" w:cs="Georgia, serif"/>
                <w:bCs/>
                <w:iCs/>
                <w:color w:val="4A4A4A"/>
                <w:spacing w:val="10"/>
                <w:sz w:val="20"/>
                <w:szCs w:val="20"/>
              </w:rPr>
            </w:pPr>
          </w:p>
          <w:p w:rsidR="00F34D0F" w:rsidRDefault="0025666C">
            <w:pPr>
              <w:pStyle w:val="divdocumentleft-boxsinglecolumn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Think &amp; Learn Pvt. Ltd. - BYJU'S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Academic Specialist</w:t>
            </w:r>
          </w:p>
          <w:p w:rsidR="00F34D0F" w:rsidRPr="00006541" w:rsidRDefault="00D1594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</w:pPr>
            <w:r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December </w:t>
            </w:r>
            <w:r w:rsidR="0025666C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2021 </w:t>
            </w:r>
            <w:r w:rsid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  </w:t>
            </w:r>
            <w:r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to </w:t>
            </w:r>
            <w:r w:rsid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  </w:t>
            </w:r>
            <w:r w:rsidR="0025666C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 </w:t>
            </w:r>
            <w:r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>November</w:t>
            </w:r>
            <w:r w:rsidR="0076589B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>2022</w:t>
            </w:r>
          </w:p>
          <w:p w:rsidR="00F34D0F" w:rsidRPr="00006541" w:rsidRDefault="0025666C">
            <w:pPr>
              <w:pStyle w:val="p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006541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Taking online classes and in SQNA PROJECT for content validation</w:t>
            </w:r>
          </w:p>
          <w:p w:rsidR="00D15949" w:rsidRDefault="00D15949" w:rsidP="006E2450">
            <w:pPr>
              <w:pStyle w:val="divdocumentleft-boxsinglecolumn"/>
              <w:spacing w:before="200" w:line="300" w:lineRule="atLeast"/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:rsidR="00CD09F0" w:rsidRDefault="00006541" w:rsidP="006E2450">
            <w:pPr>
              <w:pStyle w:val="divdocumentleft-boxsinglecolumn"/>
              <w:spacing w:before="200" w:line="300" w:lineRule="atLeast"/>
              <w:contextualSpacing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25666C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SVCA</w:t>
            </w:r>
            <w:r w:rsidR="0025666C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 w:rsidR="0025666C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Faculty</w:t>
            </w:r>
            <w:r w:rsidR="006E2450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                                                                   </w:t>
            </w:r>
          </w:p>
          <w:p w:rsidR="00F34D0F" w:rsidRPr="00006541" w:rsidRDefault="006E2450" w:rsidP="006E2450">
            <w:pPr>
              <w:pStyle w:val="divdocumentleft-boxsinglecolumn"/>
              <w:spacing w:before="200" w:line="300" w:lineRule="atLeast"/>
              <w:contextualSpacing/>
              <w:rPr>
                <w:rStyle w:val="left-box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006541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April 2019 </w:t>
            </w:r>
            <w:r w:rsid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  </w:t>
            </w:r>
            <w:r w:rsidR="00006541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to </w:t>
            </w:r>
            <w:r w:rsid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  </w:t>
            </w:r>
            <w:r w:rsidR="00006541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>March</w:t>
            </w:r>
            <w:r w:rsidR="0025666C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>2020</w:t>
            </w:r>
          </w:p>
          <w:p w:rsidR="00F34D0F" w:rsidRDefault="0025666C">
            <w:pPr>
              <w:pStyle w:val="p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006541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Taught English and Social Science</w:t>
            </w:r>
            <w:r w:rsidR="00006541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:rsidR="00006541" w:rsidRPr="00006541" w:rsidRDefault="00006541">
            <w:pPr>
              <w:pStyle w:val="p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:rsidR="00CD09F0" w:rsidRDefault="0025666C" w:rsidP="006E2450">
            <w:pPr>
              <w:pStyle w:val="divdocumentleft-boxsinglecolumn"/>
              <w:spacing w:before="200" w:line="300" w:lineRule="atLeast"/>
              <w:contextualSpacing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HDFC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Telesales Executive</w:t>
            </w:r>
            <w:r w:rsidR="006E2450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                                            </w:t>
            </w:r>
          </w:p>
          <w:p w:rsidR="00F34D0F" w:rsidRPr="00006541" w:rsidRDefault="006E2450" w:rsidP="006E2450">
            <w:pPr>
              <w:pStyle w:val="divdocumentleft-boxsinglecolumn"/>
              <w:spacing w:before="200" w:line="300" w:lineRule="atLeast"/>
              <w:contextualSpacing/>
              <w:rPr>
                <w:rStyle w:val="left-box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 </w:t>
            </w:r>
            <w:r w:rsidR="00006541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July </w:t>
            </w:r>
            <w:r w:rsidR="0025666C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>2014</w:t>
            </w:r>
            <w:r w:rsidR="00006541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 </w:t>
            </w:r>
            <w:r w:rsid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  </w:t>
            </w:r>
            <w:r w:rsidR="00006541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>to</w:t>
            </w:r>
            <w:r w:rsid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  </w:t>
            </w:r>
            <w:r w:rsidR="00006541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 xml:space="preserve"> December </w:t>
            </w:r>
            <w:r w:rsidR="0025666C" w:rsidRPr="00006541">
              <w:rPr>
                <w:rStyle w:val="span"/>
                <w:rFonts w:ascii="Palatino Linotype" w:eastAsia="Palatino Linotype" w:hAnsi="Palatino Linotype" w:cs="Palatino Linotype"/>
                <w:iCs/>
                <w:color w:val="4A4A4A"/>
                <w:sz w:val="20"/>
                <w:szCs w:val="20"/>
              </w:rPr>
              <w:t>2014</w:t>
            </w:r>
          </w:p>
          <w:p w:rsidR="00F34D0F" w:rsidRDefault="0025666C">
            <w:pPr>
              <w:pStyle w:val="paddingdiv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 </w:t>
            </w:r>
          </w:p>
          <w:p w:rsidR="00CD09F0" w:rsidRDefault="00CD09F0" w:rsidP="006E2450">
            <w:pPr>
              <w:pStyle w:val="divdocumentdivsectiontitle"/>
              <w:pBdr>
                <w:top w:val="single" w:sz="8" w:space="20" w:color="C4C4C4"/>
              </w:pBdr>
              <w:spacing w:after="120" w:line="200" w:lineRule="atLeast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  <w:r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Roles and Responsibilities</w:t>
            </w:r>
          </w:p>
          <w:p w:rsidR="00CD09F0" w:rsidRPr="00E53B41" w:rsidRDefault="00CD09F0" w:rsidP="00CD09F0">
            <w:pPr>
              <w:pStyle w:val="divdocumentdivsectiontitle"/>
              <w:numPr>
                <w:ilvl w:val="0"/>
                <w:numId w:val="9"/>
              </w:numPr>
              <w:pBdr>
                <w:top w:val="single" w:sz="8" w:space="20" w:color="C4C4C4"/>
              </w:pBdr>
              <w:spacing w:after="120" w:line="200" w:lineRule="atLeast"/>
              <w:rPr>
                <w:rFonts w:asciiTheme="minorHAnsi" w:eastAsia="Georgia, serif" w:hAnsiTheme="minorHAnsi" w:cstheme="minorHAnsi"/>
                <w:bCs/>
                <w:i/>
                <w:iCs/>
                <w:color w:val="4A4A4A"/>
                <w:spacing w:val="10"/>
                <w:sz w:val="16"/>
                <w:szCs w:val="16"/>
              </w:rPr>
            </w:pPr>
            <w:r w:rsidRPr="00E53B41">
              <w:rPr>
                <w:rFonts w:asciiTheme="minorHAnsi" w:hAnsiTheme="minorHAnsi" w:cstheme="minorHAnsi"/>
                <w:i/>
                <w:color w:val="222222"/>
                <w:sz w:val="16"/>
                <w:szCs w:val="16"/>
                <w:shd w:val="clear" w:color="auto" w:fill="FFFFFF"/>
              </w:rPr>
              <w:t>Responsible for focus areas for existing accounts, Contract &amp; Commercial Management in HDFC.</w:t>
            </w:r>
          </w:p>
          <w:p w:rsidR="00CD09F0" w:rsidRPr="00E53B41" w:rsidRDefault="00CD09F0" w:rsidP="00CD09F0">
            <w:pPr>
              <w:pStyle w:val="ListParagraph"/>
              <w:numPr>
                <w:ilvl w:val="0"/>
                <w:numId w:val="9"/>
              </w:numPr>
              <w:shd w:val="clear" w:color="auto" w:fill="FFFFFF"/>
              <w:textAlignment w:val="auto"/>
              <w:rPr>
                <w:rFonts w:asciiTheme="minorHAnsi" w:hAnsiTheme="minorHAnsi" w:cstheme="minorHAnsi"/>
                <w:i/>
                <w:color w:val="222222"/>
                <w:sz w:val="16"/>
                <w:szCs w:val="16"/>
              </w:rPr>
            </w:pPr>
            <w:r w:rsidRPr="00E53B41">
              <w:rPr>
                <w:rFonts w:asciiTheme="minorHAnsi" w:hAnsiTheme="minorHAnsi" w:cstheme="minorHAnsi"/>
                <w:i/>
                <w:color w:val="222222"/>
                <w:sz w:val="16"/>
                <w:szCs w:val="16"/>
              </w:rPr>
              <w:t>Work order reviews and commercial approval for Loan in HDFC.</w:t>
            </w:r>
          </w:p>
          <w:p w:rsidR="00CD09F0" w:rsidRPr="00E53B41" w:rsidRDefault="00CD09F0" w:rsidP="00CD09F0">
            <w:pPr>
              <w:pStyle w:val="ListParagraph"/>
              <w:numPr>
                <w:ilvl w:val="0"/>
                <w:numId w:val="9"/>
              </w:numPr>
              <w:shd w:val="clear" w:color="auto" w:fill="FFFFFF"/>
              <w:textAlignment w:val="auto"/>
              <w:rPr>
                <w:rFonts w:asciiTheme="minorHAnsi" w:hAnsiTheme="minorHAnsi" w:cstheme="minorHAnsi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  <w:shd w:val="clear" w:color="auto" w:fill="FFFFFF"/>
              </w:rPr>
              <w:t>Management of contractual compliance and commercial risks through Audit and risk mitigation compliance matrix for finance &amp; IT Audit (ISO 27001) in HDFC.</w:t>
            </w:r>
          </w:p>
          <w:p w:rsidR="00CD09F0" w:rsidRPr="00E53B41" w:rsidRDefault="00CD09F0" w:rsidP="009F44D7">
            <w:pPr>
              <w:pStyle w:val="ListParagraph"/>
              <w:numPr>
                <w:ilvl w:val="0"/>
                <w:numId w:val="9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Schedule daily/weekly cadence with the CRM team to align them with target</w:t>
            </w: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  <w:t>request status and provide direction</w:t>
            </w:r>
            <w:r w:rsidR="009F44D7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.</w:t>
            </w:r>
          </w:p>
          <w:p w:rsidR="00CD09F0" w:rsidRPr="00CD09F0" w:rsidRDefault="00CD09F0" w:rsidP="00CD09F0">
            <w:p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</w:p>
          <w:p w:rsidR="00CD09F0" w:rsidRPr="00E53B41" w:rsidRDefault="00CD09F0" w:rsidP="009F44D7">
            <w:pPr>
              <w:pStyle w:val="ListParagraph"/>
              <w:numPr>
                <w:ilvl w:val="0"/>
                <w:numId w:val="9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 xml:space="preserve">Extensive experience in </w:t>
            </w:r>
            <w:proofErr w:type="gramStart"/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Offshore</w:t>
            </w:r>
            <w:proofErr w:type="gramEnd"/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 xml:space="preserve"> client visit presentation and Experience center walkthrough</w:t>
            </w:r>
            <w:r w:rsidR="009F44D7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.</w:t>
            </w:r>
          </w:p>
          <w:p w:rsidR="00CD09F0" w:rsidRPr="00CD09F0" w:rsidRDefault="00CD09F0" w:rsidP="00CD09F0">
            <w:p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</w:p>
          <w:p w:rsidR="00CD09F0" w:rsidRPr="00CD09F0" w:rsidRDefault="00CD09F0" w:rsidP="00CD09F0">
            <w:pPr>
              <w:pStyle w:val="ListParagraph"/>
              <w:numPr>
                <w:ilvl w:val="0"/>
                <w:numId w:val="9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Manage MIS direct reports, coach and guide entire Helpdesk &amp; CRM team,</w:t>
            </w: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  <w:t>consultants, designers and new graduates, their day to activities, career</w:t>
            </w:r>
          </w:p>
          <w:p w:rsidR="00CD09F0" w:rsidRPr="00CD09F0" w:rsidRDefault="00CD09F0" w:rsidP="00D15949">
            <w:pPr>
              <w:shd w:val="clear" w:color="auto" w:fill="FFFFFF"/>
              <w:ind w:left="754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proofErr w:type="gramStart"/>
            <w:r w:rsidRPr="00CD09F0">
              <w:rPr>
                <w:rFonts w:ascii="Arial" w:hAnsi="Arial" w:cs="Arial"/>
                <w:i/>
                <w:color w:val="222222"/>
                <w:sz w:val="16"/>
                <w:szCs w:val="16"/>
              </w:rPr>
              <w:t>contract</w:t>
            </w:r>
            <w:proofErr w:type="gramEnd"/>
            <w:r w:rsidRPr="00CD09F0">
              <w:rPr>
                <w:rFonts w:ascii="Arial" w:hAnsi="Arial" w:cs="Arial"/>
                <w:i/>
                <w:color w:val="222222"/>
                <w:sz w:val="16"/>
                <w:szCs w:val="16"/>
              </w:rPr>
              <w:t xml:space="preserve"> negotiations Management reviews and discussions and sanction of Loans </w:t>
            </w:r>
            <w:r w:rsidR="009F44D7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 xml:space="preserve">          </w:t>
            </w:r>
            <w:r w:rsidR="0003370C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 xml:space="preserve">   </w:t>
            </w:r>
            <w:r w:rsidR="0010430F">
              <w:rPr>
                <w:rFonts w:ascii="Arial" w:hAnsi="Arial" w:cs="Arial"/>
                <w:i/>
                <w:color w:val="222222"/>
                <w:sz w:val="16"/>
                <w:szCs w:val="16"/>
              </w:rPr>
              <w:t xml:space="preserve">                </w:t>
            </w:r>
            <w:r w:rsidR="0003370C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w</w:t>
            </w:r>
            <w:r w:rsidRPr="00CD09F0">
              <w:rPr>
                <w:rFonts w:ascii="Arial" w:hAnsi="Arial" w:cs="Arial"/>
                <w:i/>
                <w:color w:val="222222"/>
                <w:sz w:val="16"/>
                <w:szCs w:val="16"/>
              </w:rPr>
              <w:t>ith approval in HDFC</w:t>
            </w:r>
            <w:r w:rsidR="009F44D7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 xml:space="preserve"> Ltd.</w:t>
            </w:r>
          </w:p>
          <w:p w:rsidR="00CD09F0" w:rsidRPr="00CD09F0" w:rsidRDefault="00CD09F0" w:rsidP="00CD09F0">
            <w:p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</w:p>
          <w:p w:rsidR="00CD09F0" w:rsidRPr="00E53B41" w:rsidRDefault="00CD09F0" w:rsidP="009F44D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Handling Overall review, planning, operations &amp; analysis of the</w:t>
            </w:r>
            <w:proofErr w:type="gramStart"/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  performing</w:t>
            </w:r>
            <w:proofErr w:type="gramEnd"/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  <w:t>Opportunity Qualification &amp; Risk Analysis. Establishes the CRM playbook, prequalification, deliverables, pricing and submission process, collaborative tools, templates, proposal shells and ensures 100% process compliance</w:t>
            </w:r>
            <w:r w:rsidR="009F44D7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.</w:t>
            </w:r>
          </w:p>
          <w:p w:rsidR="00CD09F0" w:rsidRPr="00E53B41" w:rsidRDefault="00CD09F0" w:rsidP="009F44D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Manages the process and the team to develop an opportunity into a won contract and interfaces to internal stakeholders to deliver the full proposition to the customer within the time, budget and resource constraints and guidance given through the reviews</w:t>
            </w:r>
            <w:r w:rsidR="009F44D7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.</w:t>
            </w:r>
          </w:p>
          <w:p w:rsidR="00CD09F0" w:rsidRPr="00CD09F0" w:rsidRDefault="00CD09F0" w:rsidP="00CD09F0">
            <w:p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</w:p>
          <w:p w:rsidR="00CD09F0" w:rsidRPr="00E53B41" w:rsidRDefault="00CD09F0" w:rsidP="009F44D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Mapping client’s needs &amp; providing best solution to suit their requirements</w:t>
            </w:r>
            <w:r w:rsidR="009F44D7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.</w:t>
            </w:r>
          </w:p>
          <w:p w:rsidR="00CD09F0" w:rsidRPr="00E53B41" w:rsidRDefault="00CD09F0" w:rsidP="009F44D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after="240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Generating business from existing accounts and achieving profitability &amp; sales growth</w:t>
            </w:r>
            <w:r w:rsidR="009F44D7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.</w:t>
            </w:r>
          </w:p>
          <w:p w:rsidR="00CD09F0" w:rsidRPr="00E53B41" w:rsidRDefault="00CD09F0" w:rsidP="009F44D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Building healthy business relations with major clients &amp; ensuring maximum customer satisfaction</w:t>
            </w:r>
            <w:r w:rsidR="009F44D7"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.</w:t>
            </w:r>
          </w:p>
          <w:p w:rsidR="00CD09F0" w:rsidRPr="00CD09F0" w:rsidRDefault="00CD09F0" w:rsidP="00CD09F0">
            <w:p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</w:p>
          <w:p w:rsidR="00CD09F0" w:rsidRPr="00E53B41" w:rsidRDefault="00CD09F0" w:rsidP="009F44D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Encourage  team to contribute to a monthly newsletter and</w:t>
            </w: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  <w:t>communicate to accounts</w:t>
            </w:r>
          </w:p>
          <w:p w:rsidR="009F44D7" w:rsidRPr="00E53B41" w:rsidRDefault="009F44D7" w:rsidP="009F44D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Supporting Help desk team and raising CRM ticket segregating questions based on simple medium and complex with subject matter expert of 5 subjects </w:t>
            </w:r>
          </w:p>
          <w:p w:rsidR="009F44D7" w:rsidRPr="009F44D7" w:rsidRDefault="009F44D7" w:rsidP="009F44D7">
            <w:p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</w:p>
          <w:p w:rsidR="009F44D7" w:rsidRPr="00E53B41" w:rsidRDefault="009F44D7" w:rsidP="009F44D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 xml:space="preserve">Designing better governance model for execution of transition for loan or </w:t>
            </w:r>
            <w:proofErr w:type="spellStart"/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onboarding</w:t>
            </w:r>
            <w:proofErr w:type="spellEnd"/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 xml:space="preserve"> new </w:t>
            </w:r>
            <w:proofErr w:type="gramStart"/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t>employee .</w:t>
            </w:r>
            <w:proofErr w:type="gramEnd"/>
          </w:p>
          <w:p w:rsidR="00CD09F0" w:rsidRPr="00E53B41" w:rsidRDefault="009F44D7" w:rsidP="00CD09F0">
            <w:pPr>
              <w:pStyle w:val="ListParagraph"/>
              <w:numPr>
                <w:ilvl w:val="0"/>
                <w:numId w:val="9"/>
              </w:numPr>
              <w:shd w:val="clear" w:color="auto" w:fill="FFFFFF"/>
              <w:textAlignment w:val="auto"/>
              <w:rPr>
                <w:rFonts w:asciiTheme="minorHAnsi" w:hAnsiTheme="minorHAnsi" w:cstheme="minorHAnsi"/>
                <w:i/>
                <w:color w:val="222222"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  <w:shd w:val="clear" w:color="auto" w:fill="FFFFFF"/>
              </w:rPr>
              <w:t>Designing business plans based on solution offerings, focus areas, competition</w:t>
            </w: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</w: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  <w:shd w:val="clear" w:color="auto" w:fill="FFFFFF"/>
              </w:rPr>
              <w:t xml:space="preserve">analysis for student in </w:t>
            </w:r>
            <w:proofErr w:type="spellStart"/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  <w:shd w:val="clear" w:color="auto" w:fill="FFFFFF"/>
              </w:rPr>
              <w:t>Byjus</w:t>
            </w:r>
            <w:proofErr w:type="spellEnd"/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  <w:shd w:val="clear" w:color="auto" w:fill="FFFFFF"/>
              </w:rPr>
              <w:t>.</w:t>
            </w:r>
          </w:p>
          <w:p w:rsidR="009F44D7" w:rsidRPr="00E53B41" w:rsidRDefault="009F44D7" w:rsidP="0003370C">
            <w:pPr>
              <w:pStyle w:val="ListParagraph"/>
              <w:numPr>
                <w:ilvl w:val="0"/>
                <w:numId w:val="9"/>
              </w:numPr>
              <w:textAlignment w:val="auto"/>
              <w:rPr>
                <w:i/>
                <w:sz w:val="16"/>
                <w:szCs w:val="16"/>
              </w:rPr>
            </w:pPr>
            <w:r w:rsidRPr="00E53B41">
              <w:rPr>
                <w:i/>
                <w:sz w:val="16"/>
                <w:szCs w:val="16"/>
              </w:rPr>
              <w:t xml:space="preserve">Conducted vendor evaluation as per </w:t>
            </w:r>
            <w:proofErr w:type="spellStart"/>
            <w:r w:rsidRPr="00E53B41">
              <w:rPr>
                <w:i/>
                <w:sz w:val="16"/>
                <w:szCs w:val="16"/>
              </w:rPr>
              <w:t>organisation</w:t>
            </w:r>
            <w:proofErr w:type="spellEnd"/>
            <w:r w:rsidRPr="00E53B41">
              <w:rPr>
                <w:i/>
                <w:sz w:val="16"/>
                <w:szCs w:val="16"/>
              </w:rPr>
              <w:t xml:space="preserve"> strategy for vendor selection and business requirement.</w:t>
            </w:r>
          </w:p>
          <w:p w:rsidR="009F44D7" w:rsidRPr="009F44D7" w:rsidRDefault="009F44D7" w:rsidP="009F44D7">
            <w:pPr>
              <w:textAlignment w:val="auto"/>
              <w:rPr>
                <w:i/>
                <w:sz w:val="16"/>
                <w:szCs w:val="16"/>
              </w:rPr>
            </w:pPr>
          </w:p>
          <w:p w:rsidR="009F44D7" w:rsidRPr="00E53B41" w:rsidRDefault="009F44D7" w:rsidP="0003370C">
            <w:pPr>
              <w:pStyle w:val="ListParagraph"/>
              <w:numPr>
                <w:ilvl w:val="0"/>
                <w:numId w:val="9"/>
              </w:numPr>
              <w:spacing w:after="240"/>
              <w:textAlignment w:val="auto"/>
              <w:rPr>
                <w:i/>
                <w:sz w:val="16"/>
                <w:szCs w:val="16"/>
              </w:rPr>
            </w:pPr>
            <w:r w:rsidRPr="00E53B41">
              <w:rPr>
                <w:i/>
                <w:sz w:val="16"/>
                <w:szCs w:val="16"/>
              </w:rPr>
              <w:t>Market alignment and creating Digital blueprint to help achieve business goals for various markets.</w:t>
            </w:r>
          </w:p>
          <w:p w:rsidR="009F44D7" w:rsidRPr="00E53B41" w:rsidRDefault="009F44D7" w:rsidP="0003370C">
            <w:pPr>
              <w:pStyle w:val="ListParagraph"/>
              <w:numPr>
                <w:ilvl w:val="0"/>
                <w:numId w:val="9"/>
              </w:numPr>
              <w:textAlignment w:val="auto"/>
              <w:rPr>
                <w:i/>
                <w:sz w:val="16"/>
                <w:szCs w:val="16"/>
              </w:rPr>
            </w:pPr>
            <w:r w:rsidRPr="00E53B41">
              <w:rPr>
                <w:i/>
                <w:sz w:val="16"/>
                <w:szCs w:val="16"/>
              </w:rPr>
              <w:t>Excellent in written and verbal communication, including presentation decks for executives and client relation handling.</w:t>
            </w:r>
          </w:p>
          <w:p w:rsidR="009F44D7" w:rsidRPr="00E53B41" w:rsidRDefault="009F44D7" w:rsidP="0003370C">
            <w:pPr>
              <w:pStyle w:val="ListParagraph"/>
              <w:numPr>
                <w:ilvl w:val="0"/>
                <w:numId w:val="9"/>
              </w:numPr>
              <w:textAlignment w:val="auto"/>
              <w:rPr>
                <w:i/>
                <w:sz w:val="16"/>
                <w:szCs w:val="16"/>
              </w:rPr>
            </w:pPr>
            <w:r w:rsidRPr="00E53B41">
              <w:rPr>
                <w:i/>
                <w:sz w:val="16"/>
                <w:szCs w:val="16"/>
              </w:rPr>
              <w:t>Led strategy assignments to deliver a significant business advantage by moving organizations to the emerging digital environment utilizing the latest technologies in AI, ML, Advanced Analytics, and the cloud.</w:t>
            </w:r>
          </w:p>
          <w:p w:rsidR="009F44D7" w:rsidRPr="009F44D7" w:rsidRDefault="009F44D7" w:rsidP="009F44D7">
            <w:pPr>
              <w:textAlignment w:val="auto"/>
              <w:rPr>
                <w:i/>
                <w:sz w:val="16"/>
                <w:szCs w:val="16"/>
              </w:rPr>
            </w:pPr>
          </w:p>
          <w:p w:rsidR="009F44D7" w:rsidRPr="00E53B41" w:rsidRDefault="009F44D7" w:rsidP="0003370C">
            <w:pPr>
              <w:pStyle w:val="ListParagraph"/>
              <w:numPr>
                <w:ilvl w:val="0"/>
                <w:numId w:val="9"/>
              </w:numPr>
              <w:textAlignment w:val="auto"/>
              <w:rPr>
                <w:i/>
                <w:sz w:val="16"/>
                <w:szCs w:val="16"/>
              </w:rPr>
            </w:pPr>
            <w:r w:rsidRPr="00E53B41">
              <w:rPr>
                <w:i/>
                <w:sz w:val="16"/>
                <w:szCs w:val="16"/>
              </w:rPr>
              <w:t>Defined Change Implemen</w:t>
            </w:r>
            <w:r w:rsidR="0003370C" w:rsidRPr="00E53B41">
              <w:rPr>
                <w:i/>
                <w:sz w:val="16"/>
                <w:szCs w:val="16"/>
              </w:rPr>
              <w:t>tation strategies by liaising</w:t>
            </w:r>
            <w:proofErr w:type="gramStart"/>
            <w:r w:rsidR="0003370C" w:rsidRPr="00E53B41">
              <w:rPr>
                <w:i/>
                <w:sz w:val="16"/>
                <w:szCs w:val="16"/>
              </w:rPr>
              <w:t>  B</w:t>
            </w:r>
            <w:r w:rsidRPr="00E53B41">
              <w:rPr>
                <w:i/>
                <w:sz w:val="16"/>
                <w:szCs w:val="16"/>
              </w:rPr>
              <w:t>usiness</w:t>
            </w:r>
            <w:proofErr w:type="gramEnd"/>
            <w:r w:rsidRPr="00E53B41">
              <w:rPr>
                <w:i/>
                <w:sz w:val="16"/>
                <w:szCs w:val="16"/>
              </w:rPr>
              <w:t xml:space="preserve"> leaders and IT internal and external stakeholders.</w:t>
            </w:r>
          </w:p>
          <w:p w:rsidR="009F44D7" w:rsidRPr="009F44D7" w:rsidRDefault="009F44D7" w:rsidP="009F44D7">
            <w:pPr>
              <w:textAlignment w:val="auto"/>
              <w:rPr>
                <w:i/>
                <w:sz w:val="16"/>
                <w:szCs w:val="16"/>
              </w:rPr>
            </w:pPr>
          </w:p>
          <w:p w:rsidR="009F44D7" w:rsidRPr="00E53B41" w:rsidRDefault="009F44D7" w:rsidP="0003370C">
            <w:pPr>
              <w:pStyle w:val="ListParagraph"/>
              <w:numPr>
                <w:ilvl w:val="0"/>
                <w:numId w:val="9"/>
              </w:numPr>
              <w:textAlignment w:val="auto"/>
              <w:rPr>
                <w:i/>
                <w:sz w:val="16"/>
                <w:szCs w:val="16"/>
              </w:rPr>
            </w:pPr>
            <w:r w:rsidRPr="00E53B41">
              <w:rPr>
                <w:i/>
                <w:sz w:val="16"/>
                <w:szCs w:val="16"/>
              </w:rPr>
              <w:t>Led various projects, many concurrently, in Agile and waterfall methodologies with a cross-functional team with internal and external stakeholders across geographies.</w:t>
            </w:r>
          </w:p>
          <w:p w:rsidR="009F44D7" w:rsidRPr="009F44D7" w:rsidRDefault="009F44D7" w:rsidP="009F44D7">
            <w:pPr>
              <w:textAlignment w:val="auto"/>
              <w:rPr>
                <w:i/>
                <w:sz w:val="16"/>
                <w:szCs w:val="16"/>
              </w:rPr>
            </w:pPr>
          </w:p>
          <w:p w:rsidR="00BA541A" w:rsidRPr="00E53B41" w:rsidRDefault="009F44D7" w:rsidP="00BA541A">
            <w:pPr>
              <w:pStyle w:val="ListParagraph"/>
              <w:numPr>
                <w:ilvl w:val="0"/>
                <w:numId w:val="9"/>
              </w:numPr>
              <w:textAlignment w:val="auto"/>
              <w:rPr>
                <w:rStyle w:val="left-box"/>
                <w:i/>
                <w:sz w:val="16"/>
                <w:szCs w:val="16"/>
              </w:rPr>
            </w:pPr>
            <w:r w:rsidRPr="00E53B41">
              <w:rPr>
                <w:rFonts w:ascii="Arial" w:hAnsi="Arial" w:cs="Arial"/>
                <w:i/>
                <w:color w:val="222222"/>
                <w:sz w:val="16"/>
                <w:szCs w:val="16"/>
                <w:shd w:val="clear" w:color="auto" w:fill="FFFFFF"/>
              </w:rPr>
              <w:t>Expertise in Assessment to delivery of CRM solutions including in emerging technologies, Industry knowledge, Stakeholder management, making critical decisions, customer experience, Business development, negotiation.</w:t>
            </w:r>
            <w:r w:rsidR="00FA50FB" w:rsidRPr="00E53B41">
              <w:rPr>
                <w:rFonts w:ascii="Arial" w:hAnsi="Arial" w:cs="Arial"/>
                <w:i/>
                <w:color w:val="222222"/>
              </w:rPr>
              <w:br/>
            </w:r>
          </w:p>
          <w:p w:rsidR="00BA541A" w:rsidRPr="00BA541A" w:rsidRDefault="00BA541A" w:rsidP="00BA541A">
            <w:pPr>
              <w:pStyle w:val="ListParagraph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</w:p>
          <w:p w:rsidR="00BA541A" w:rsidRPr="00BA541A" w:rsidRDefault="00BA541A" w:rsidP="00BA541A">
            <w:pPr>
              <w:textAlignment w:val="auto"/>
              <w:rPr>
                <w:sz w:val="16"/>
                <w:szCs w:val="16"/>
              </w:rPr>
            </w:pPr>
            <w:r w:rsidRPr="00BA541A"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Competency Matrix</w:t>
            </w:r>
          </w:p>
          <w:p w:rsidR="00BA541A" w:rsidRPr="00FA50FB" w:rsidRDefault="00BA541A" w:rsidP="00BA541A">
            <w:p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FA50FB">
              <w:rPr>
                <w:rFonts w:ascii="Arial" w:hAnsi="Arial" w:cs="Arial"/>
                <w:i/>
                <w:color w:val="222222"/>
              </w:rPr>
              <w:t xml:space="preserve">• </w:t>
            </w:r>
            <w:r w:rsidRPr="00FA50FB">
              <w:rPr>
                <w:rFonts w:ascii="Arial" w:hAnsi="Arial" w:cs="Arial"/>
                <w:i/>
                <w:color w:val="222222"/>
                <w:sz w:val="16"/>
                <w:szCs w:val="16"/>
              </w:rPr>
              <w:t>CRM Solution</w:t>
            </w:r>
            <w:r w:rsidRPr="00FA50FB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  <w:t>• Sales Planning</w:t>
            </w:r>
            <w:r w:rsidRPr="00FA50FB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  <w:t>• Client Visit &amp; Management</w:t>
            </w:r>
            <w:r w:rsidRPr="00FA50FB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  <w:t>• Sales Support &amp; Analytics</w:t>
            </w:r>
          </w:p>
          <w:p w:rsidR="00BA541A" w:rsidRPr="00FA50FB" w:rsidRDefault="00BA541A" w:rsidP="00BA541A">
            <w:pPr>
              <w:shd w:val="clear" w:color="auto" w:fill="FFFFFF"/>
              <w:textAlignment w:val="auto"/>
              <w:rPr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FA50FB">
              <w:rPr>
                <w:rFonts w:ascii="Arial" w:hAnsi="Arial" w:cs="Arial"/>
                <w:i/>
                <w:color w:val="222222"/>
                <w:sz w:val="16"/>
                <w:szCs w:val="16"/>
              </w:rPr>
              <w:t>• Due Diligence and Negotiations</w:t>
            </w:r>
            <w:r w:rsidRPr="00FA50FB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  <w:t>• Team Player/Ma</w:t>
            </w:r>
            <w:r w:rsidRPr="00BA541A">
              <w:rPr>
                <w:rFonts w:ascii="Arial" w:hAnsi="Arial" w:cs="Arial"/>
                <w:i/>
                <w:color w:val="222222"/>
                <w:sz w:val="16"/>
                <w:szCs w:val="16"/>
              </w:rPr>
              <w:t>nagement</w:t>
            </w:r>
            <w:r w:rsidRPr="00BA541A">
              <w:rPr>
                <w:rFonts w:ascii="Arial" w:hAnsi="Arial" w:cs="Arial"/>
                <w:i/>
                <w:color w:val="222222"/>
                <w:sz w:val="16"/>
                <w:szCs w:val="16"/>
              </w:rPr>
              <w:br/>
              <w:t>• Strong Decision Maker</w:t>
            </w:r>
          </w:p>
          <w:p w:rsidR="00BA541A" w:rsidRPr="00BA541A" w:rsidRDefault="00BA541A" w:rsidP="00BA541A">
            <w:pPr>
              <w:shd w:val="clear" w:color="auto" w:fill="FFFFFF"/>
              <w:textAlignment w:val="auto"/>
              <w:rPr>
                <w:rStyle w:val="left-box"/>
                <w:rFonts w:ascii="Arial" w:hAnsi="Arial" w:cs="Arial"/>
                <w:i/>
                <w:color w:val="222222"/>
                <w:sz w:val="16"/>
                <w:szCs w:val="16"/>
              </w:rPr>
            </w:pPr>
            <w:r w:rsidRPr="00BA541A">
              <w:rPr>
                <w:rFonts w:ascii="Arial" w:hAnsi="Arial" w:cs="Arial"/>
                <w:i/>
                <w:color w:val="222222"/>
                <w:sz w:val="16"/>
                <w:szCs w:val="16"/>
              </w:rPr>
              <w:t>Monthly Reports</w:t>
            </w:r>
          </w:p>
          <w:p w:rsidR="00F34D0F" w:rsidRDefault="0025666C" w:rsidP="006E2450">
            <w:pPr>
              <w:pStyle w:val="divdocumentdivsectiontitle"/>
              <w:pBdr>
                <w:top w:val="single" w:sz="8" w:space="20" w:color="C4C4C4"/>
              </w:pBdr>
              <w:spacing w:after="120" w:line="200" w:lineRule="atLeast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  <w:r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Accomplishments</w:t>
            </w:r>
          </w:p>
          <w:p w:rsidR="00F34D0F" w:rsidRPr="00BA541A" w:rsidRDefault="0025666C">
            <w:pPr>
              <w:pStyle w:val="div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00" w:lineRule="atLeast"/>
              <w:ind w:left="240" w:hanging="232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</w:pPr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 xml:space="preserve">Won first prize in </w:t>
            </w:r>
            <w:proofErr w:type="spellStart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Bournvita</w:t>
            </w:r>
            <w:proofErr w:type="spellEnd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 xml:space="preserve"> quiz competition at school level</w:t>
            </w:r>
          </w:p>
          <w:p w:rsidR="00F34D0F" w:rsidRPr="00BA541A" w:rsidRDefault="0025666C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</w:pPr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Won Bronze medal in inter school athletic meet in 100m and 200m race</w:t>
            </w:r>
          </w:p>
          <w:p w:rsidR="00F34D0F" w:rsidRPr="00BA541A" w:rsidRDefault="0025666C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</w:pPr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Won Prizes in debate competitions at Inter school level</w:t>
            </w:r>
          </w:p>
          <w:p w:rsidR="00F34D0F" w:rsidRPr="00BA541A" w:rsidRDefault="0025666C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</w:pPr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Shouldered the responsibility as the School Prefect as well as the House Captain at school level</w:t>
            </w:r>
          </w:p>
          <w:p w:rsidR="00F34D0F" w:rsidRPr="00BA541A" w:rsidRDefault="0025666C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</w:pPr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 xml:space="preserve">Won Prizes in various event like Code war, Quiz mania, Adroit in College fest </w:t>
            </w:r>
            <w:proofErr w:type="spellStart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Engenious</w:t>
            </w:r>
            <w:proofErr w:type="spellEnd"/>
          </w:p>
          <w:p w:rsidR="00F34D0F" w:rsidRPr="00BA541A" w:rsidRDefault="0025666C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</w:pPr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 xml:space="preserve">Got Appreciation certificate for Anchoring and Coordination in event </w:t>
            </w:r>
            <w:proofErr w:type="spellStart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Swasti</w:t>
            </w:r>
            <w:proofErr w:type="spellEnd"/>
            <w:r w:rsidR="0003370C"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.</w:t>
            </w:r>
          </w:p>
          <w:p w:rsidR="00F34D0F" w:rsidRPr="00BA541A" w:rsidRDefault="0025666C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</w:pPr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 xml:space="preserve">Participated as coordinator of literately </w:t>
            </w:r>
            <w:proofErr w:type="spellStart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clubin</w:t>
            </w:r>
            <w:proofErr w:type="spellEnd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 xml:space="preserve"> event </w:t>
            </w:r>
            <w:proofErr w:type="spellStart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Abhivayakti</w:t>
            </w:r>
            <w:proofErr w:type="spellEnd"/>
          </w:p>
          <w:p w:rsidR="00F34D0F" w:rsidRPr="00BA541A" w:rsidRDefault="0025666C" w:rsidP="006E2450">
            <w:pPr>
              <w:pStyle w:val="divdocumentulli"/>
              <w:numPr>
                <w:ilvl w:val="0"/>
                <w:numId w:val="1"/>
              </w:numPr>
              <w:spacing w:after="240" w:line="200" w:lineRule="atLeast"/>
              <w:ind w:left="238" w:hanging="232"/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</w:pPr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 xml:space="preserve">Got Appreciation for presentation, event planning and coordination in college events Insignia, </w:t>
            </w:r>
            <w:proofErr w:type="spellStart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Engenious</w:t>
            </w:r>
            <w:proofErr w:type="spellEnd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 xml:space="preserve"> and </w:t>
            </w:r>
            <w:proofErr w:type="spellStart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Swasti</w:t>
            </w:r>
            <w:proofErr w:type="spellEnd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16"/>
                <w:szCs w:val="16"/>
              </w:rPr>
              <w:t>.</w:t>
            </w:r>
          </w:p>
          <w:p w:rsidR="00F34D0F" w:rsidRDefault="0025666C" w:rsidP="006E2450">
            <w:pPr>
              <w:pStyle w:val="divdocumentdivsectiontitle"/>
              <w:pBdr>
                <w:top w:val="single" w:sz="8" w:space="20" w:color="C4C4C4"/>
              </w:pBdr>
              <w:spacing w:after="120" w:line="200" w:lineRule="atLeast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  <w:r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Personal Details</w:t>
            </w:r>
          </w:p>
          <w:p w:rsidR="00F34D0F" w:rsidRDefault="006E2450" w:rsidP="00CD09F0">
            <w:pPr>
              <w:pStyle w:val="p"/>
              <w:spacing w:after="5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trong1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 xml:space="preserve">Date Of Birth- </w:t>
            </w: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28/02/1991</w:t>
            </w: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br/>
            </w:r>
            <w:r>
              <w:rPr>
                <w:rStyle w:val="Strong1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 xml:space="preserve">Husband Name- </w:t>
            </w:r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20"/>
                <w:szCs w:val="20"/>
              </w:rPr>
              <w:t>Mr. Sanjay Kumar</w:t>
            </w: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br/>
            </w:r>
            <w:r>
              <w:rPr>
                <w:rStyle w:val="Strong1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 xml:space="preserve">Address- </w:t>
            </w:r>
            <w:proofErr w:type="spellStart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20"/>
                <w:szCs w:val="20"/>
              </w:rPr>
              <w:t>Kolar</w:t>
            </w:r>
            <w:proofErr w:type="spellEnd"/>
            <w:r w:rsidRPr="00BA541A">
              <w:rPr>
                <w:rStyle w:val="left-box"/>
                <w:rFonts w:ascii="Palatino Linotype" w:eastAsia="Palatino Linotype" w:hAnsi="Palatino Linotype" w:cs="Palatino Linotype"/>
                <w:i/>
                <w:color w:val="4A4A4A"/>
                <w:sz w:val="20"/>
                <w:szCs w:val="20"/>
              </w:rPr>
              <w:t xml:space="preserve"> Road Bhopal</w:t>
            </w:r>
          </w:p>
        </w:tc>
        <w:tc>
          <w:tcPr>
            <w:tcW w:w="62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F34D0F" w:rsidRDefault="00F34D0F">
            <w:pPr>
              <w:pStyle w:val="leftboxrightpaddingcellParagraph"/>
              <w:spacing w:line="300" w:lineRule="atLeast"/>
              <w:textAlignment w:val="auto"/>
              <w:rPr>
                <w:rStyle w:val="leftboxrigh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20" w:type="dxa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F34D0F" w:rsidRDefault="00F34D0F">
            <w:pPr>
              <w:pStyle w:val="leftboxrightpaddingcellParagraph"/>
              <w:spacing w:line="300" w:lineRule="atLeast"/>
              <w:textAlignment w:val="auto"/>
              <w:rPr>
                <w:rStyle w:val="leftboxrigh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3416" w:type="dxa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ocumentaddress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430"/>
              <w:gridCol w:w="2986"/>
            </w:tblGrid>
            <w:tr w:rsidR="00F34D0F">
              <w:trPr>
                <w:trHeight w:val="280"/>
              </w:trPr>
              <w:tc>
                <w:tcPr>
                  <w:tcW w:w="43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34D0F" w:rsidRDefault="0025666C">
                  <w:pPr>
                    <w:rPr>
                      <w:rStyle w:val="right-box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right-box"/>
                      <w:rFonts w:ascii="Palatino Linotype" w:eastAsia="Palatino Linotype" w:hAnsi="Palatino Linotype" w:cs="Palatino Linotype"/>
                      <w:noProof/>
                      <w:color w:val="4A4A4A"/>
                      <w:sz w:val="20"/>
                      <w:szCs w:val="20"/>
                      <w:shd w:val="clear" w:color="auto" w:fill="auto"/>
                    </w:rPr>
                    <w:drawing>
                      <wp:inline distT="0" distB="0" distL="0" distR="0">
                        <wp:extent cx="140148" cy="102158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148" cy="1021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86" w:type="dxa"/>
                  <w:tcMar>
                    <w:top w:w="300" w:type="dxa"/>
                    <w:left w:w="0" w:type="dxa"/>
                    <w:bottom w:w="65" w:type="dxa"/>
                    <w:right w:w="0" w:type="dxa"/>
                  </w:tcMar>
                  <w:vAlign w:val="center"/>
                  <w:hideMark/>
                </w:tcPr>
                <w:p w:rsidR="00F34D0F" w:rsidRDefault="0025666C">
                  <w:pPr>
                    <w:rPr>
                      <w:rStyle w:val="right-box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nehaanandmails@gmail.com</w:t>
                  </w:r>
                </w:p>
              </w:tc>
            </w:tr>
            <w:tr w:rsidR="00F34D0F">
              <w:trPr>
                <w:trHeight w:val="280"/>
              </w:trPr>
              <w:tc>
                <w:tcPr>
                  <w:tcW w:w="43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34D0F" w:rsidRDefault="0025666C">
                  <w:pPr>
                    <w:rPr>
                      <w:rStyle w:val="documentaddressiconRowiconTxt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documentaddressiconRowiconTxt"/>
                      <w:rFonts w:ascii="Palatino Linotype" w:eastAsia="Palatino Linotype" w:hAnsi="Palatino Linotype" w:cs="Palatino Linotype"/>
                      <w:noProof/>
                      <w:color w:val="4A4A4A"/>
                      <w:sz w:val="20"/>
                      <w:szCs w:val="20"/>
                    </w:rPr>
                    <w:drawing>
                      <wp:inline distT="0" distB="0" distL="0" distR="0">
                        <wp:extent cx="127463" cy="152923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463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86" w:type="dxa"/>
                  <w:tcMar>
                    <w:top w:w="0" w:type="dxa"/>
                    <w:left w:w="0" w:type="dxa"/>
                    <w:bottom w:w="65" w:type="dxa"/>
                    <w:right w:w="0" w:type="dxa"/>
                  </w:tcMar>
                  <w:vAlign w:val="center"/>
                  <w:hideMark/>
                </w:tcPr>
                <w:p w:rsidR="00F34D0F" w:rsidRDefault="0025666C">
                  <w:pPr>
                    <w:rPr>
                      <w:rStyle w:val="documentaddressiconRowiconTxt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7618966935</w:t>
                  </w:r>
                </w:p>
              </w:tc>
            </w:tr>
            <w:tr w:rsidR="00F34D0F">
              <w:trPr>
                <w:trHeight w:val="280"/>
              </w:trPr>
              <w:tc>
                <w:tcPr>
                  <w:tcW w:w="430" w:type="dxa"/>
                  <w:tcMar>
                    <w:top w:w="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:rsidR="00F34D0F" w:rsidRDefault="0025666C">
                  <w:pPr>
                    <w:rPr>
                      <w:rStyle w:val="documentaddressiconRowiconTxt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documentaddressiconRowiconTxt"/>
                      <w:rFonts w:ascii="Palatino Linotype" w:eastAsia="Palatino Linotype" w:hAnsi="Palatino Linotype" w:cs="Palatino Linotype"/>
                      <w:noProof/>
                      <w:color w:val="4A4A4A"/>
                      <w:sz w:val="20"/>
                      <w:szCs w:val="20"/>
                    </w:rPr>
                    <w:drawing>
                      <wp:inline distT="0" distB="0" distL="0" distR="0">
                        <wp:extent cx="114779" cy="140232"/>
                        <wp:effectExtent l="0" t="0" r="0" b="0"/>
                        <wp:docPr id="100007" name="Picture 10000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7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779" cy="140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86" w:type="dxa"/>
                  <w:tcMar>
                    <w:top w:w="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:rsidR="00F34D0F" w:rsidRDefault="0025666C">
                  <w:pPr>
                    <w:rPr>
                      <w:rStyle w:val="documentaddressiconRowiconTxt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vanish/>
                      <w:color w:val="4A4A4A"/>
                      <w:sz w:val="20"/>
                      <w:szCs w:val="20"/>
                    </w:rPr>
                    <w:t>Bhopal</w:t>
                  </w: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Bhopal</w:t>
                  </w:r>
                </w:p>
              </w:tc>
            </w:tr>
          </w:tbl>
          <w:p w:rsidR="00F34D0F" w:rsidRDefault="0025666C">
            <w:pPr>
              <w:pStyle w:val="divdocumentdivsectiontitle"/>
              <w:pBdr>
                <w:top w:val="single" w:sz="8" w:space="20" w:color="C4C4C4"/>
              </w:pBdr>
              <w:spacing w:after="200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Skills</w:t>
            </w:r>
          </w:p>
          <w:p w:rsidR="00F34D0F" w:rsidRDefault="0025666C">
            <w:pPr>
              <w:pStyle w:val="p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Strong1"/>
                <w:rFonts w:ascii="Palatino Linotype" w:eastAsia="Palatino Linotype" w:hAnsi="Palatino Linotype" w:cs="Palatino Linotype"/>
                <w:b/>
                <w:bCs/>
                <w:vanish/>
                <w:color w:val="4A4A4A"/>
                <w:sz w:val="20"/>
                <w:szCs w:val="20"/>
              </w:rPr>
              <w:t>Technical Skills</w:t>
            </w:r>
          </w:p>
          <w:p w:rsidR="00F34D0F" w:rsidRDefault="0025666C">
            <w:pPr>
              <w:pStyle w:val="divdocumentulli"/>
              <w:numPr>
                <w:ilvl w:val="0"/>
                <w:numId w:val="2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  <w:t>C</w:t>
            </w:r>
          </w:p>
          <w:p w:rsidR="00F34D0F" w:rsidRDefault="0025666C">
            <w:pPr>
              <w:pStyle w:val="divdocumentulli"/>
              <w:numPr>
                <w:ilvl w:val="0"/>
                <w:numId w:val="2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  <w:t>HTML</w:t>
            </w:r>
          </w:p>
          <w:p w:rsidR="00F34D0F" w:rsidRDefault="0025666C">
            <w:pPr>
              <w:pStyle w:val="divdocumentulli"/>
              <w:numPr>
                <w:ilvl w:val="0"/>
                <w:numId w:val="2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  <w:t>Java</w:t>
            </w:r>
          </w:p>
          <w:p w:rsidR="00F34D0F" w:rsidRDefault="0025666C">
            <w:pPr>
              <w:pStyle w:val="p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Strong1"/>
                <w:rFonts w:ascii="Palatino Linotype" w:eastAsia="Palatino Linotype" w:hAnsi="Palatino Linotype" w:cs="Palatino Linotype"/>
                <w:b/>
                <w:bCs/>
                <w:vanish/>
                <w:color w:val="4A4A4A"/>
                <w:sz w:val="20"/>
                <w:szCs w:val="20"/>
              </w:rPr>
              <w:t>Soft Skills</w:t>
            </w:r>
          </w:p>
          <w:p w:rsidR="00F34D0F" w:rsidRDefault="0025666C">
            <w:pPr>
              <w:pStyle w:val="divdocumentulli"/>
              <w:numPr>
                <w:ilvl w:val="0"/>
                <w:numId w:val="3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  <w:t>Administrative abilities</w:t>
            </w:r>
          </w:p>
          <w:p w:rsidR="00F34D0F" w:rsidRDefault="0025666C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  <w:t>Academic counseling</w:t>
            </w:r>
          </w:p>
          <w:p w:rsidR="00F34D0F" w:rsidRDefault="0025666C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  <w:t>Curriculum requirements expertise</w:t>
            </w:r>
          </w:p>
          <w:p w:rsidR="00F34D0F" w:rsidRDefault="0025666C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  <w:t>Student engagement</w:t>
            </w:r>
          </w:p>
          <w:p w:rsidR="00F34D0F" w:rsidRDefault="0025666C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  <w:t>Classroom management</w:t>
            </w:r>
          </w:p>
          <w:p w:rsidR="00F34D0F" w:rsidRDefault="0025666C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  <w:shd w:val="clear" w:color="auto" w:fill="auto"/>
              </w:rPr>
              <w:t>Student-centered learning</w:t>
            </w:r>
          </w:p>
          <w:p w:rsidR="00F34D0F" w:rsidRDefault="0025666C">
            <w:pPr>
              <w:pStyle w:val="p"/>
              <w:spacing w:line="300" w:lineRule="atLeast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trong1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Technical Skills</w:t>
            </w:r>
          </w:p>
          <w:p w:rsidR="00F34D0F" w:rsidRDefault="0025666C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240" w:hanging="232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</w:t>
            </w:r>
          </w:p>
          <w:p w:rsidR="00F34D0F" w:rsidRDefault="0025666C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240" w:hanging="232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HTML</w:t>
            </w:r>
          </w:p>
          <w:p w:rsidR="00F34D0F" w:rsidRDefault="0025666C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240" w:hanging="232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Java</w:t>
            </w:r>
          </w:p>
          <w:p w:rsidR="006E2450" w:rsidRDefault="006E2450">
            <w:pPr>
              <w:pStyle w:val="p"/>
              <w:spacing w:line="300" w:lineRule="atLeast"/>
              <w:rPr>
                <w:rStyle w:val="Strong1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</w:pPr>
          </w:p>
          <w:p w:rsidR="00F34D0F" w:rsidRDefault="0025666C">
            <w:pPr>
              <w:pStyle w:val="p"/>
              <w:spacing w:line="300" w:lineRule="atLeast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trong1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Soft Skills</w:t>
            </w:r>
          </w:p>
          <w:p w:rsidR="00F34D0F" w:rsidRDefault="0025666C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240" w:hanging="232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Administrative abilities</w:t>
            </w:r>
          </w:p>
          <w:p w:rsidR="00F34D0F" w:rsidRDefault="0025666C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Academic counseling</w:t>
            </w:r>
          </w:p>
          <w:p w:rsidR="00F34D0F" w:rsidRDefault="0025666C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Curriculum requirements expertise</w:t>
            </w:r>
          </w:p>
          <w:p w:rsidR="00F34D0F" w:rsidRDefault="0025666C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Student engagement</w:t>
            </w:r>
          </w:p>
          <w:p w:rsidR="00F34D0F" w:rsidRDefault="0025666C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Classroom management</w:t>
            </w:r>
          </w:p>
          <w:p w:rsidR="00F34D0F" w:rsidRDefault="0025666C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240" w:hanging="232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Student-centered learning</w:t>
            </w:r>
          </w:p>
          <w:p w:rsidR="00F34D0F" w:rsidRDefault="0025666C">
            <w:pPr>
              <w:pStyle w:val="div"/>
              <w:spacing w:line="500" w:lineRule="exac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 </w:t>
            </w:r>
          </w:p>
          <w:p w:rsidR="00F34D0F" w:rsidRDefault="0025666C" w:rsidP="006E2450">
            <w:pPr>
              <w:pStyle w:val="divdocumentdivsectiontitle"/>
              <w:pBdr>
                <w:top w:val="single" w:sz="8" w:space="20" w:color="C4C4C4"/>
              </w:pBdr>
              <w:spacing w:after="120" w:line="200" w:lineRule="atLeast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Education</w:t>
            </w:r>
          </w:p>
          <w:p w:rsidR="0076589B" w:rsidRDefault="0076589B" w:rsidP="0076589B">
            <w:pPr>
              <w:pStyle w:val="paddedline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2022</w:t>
            </w: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 xml:space="preserve">||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Master of Technology: Information Technology</w:t>
            </w:r>
          </w:p>
          <w:p w:rsidR="0076589B" w:rsidRPr="0076589B" w:rsidRDefault="0076589B" w:rsidP="0076589B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  <w:shd w:val="clear" w:color="auto" w:fill="auto"/>
              </w:rPr>
            </w:pPr>
            <w:r w:rsidRPr="0076589B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Mansarovar Global University</w:t>
            </w:r>
            <w:r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, Madhya Pradesh</w:t>
            </w:r>
          </w:p>
          <w:p w:rsidR="0076589B" w:rsidRDefault="0076589B">
            <w:pPr>
              <w:pStyle w:val="paddedline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Score – 83.60%</w:t>
            </w:r>
          </w:p>
          <w:p w:rsidR="0076589B" w:rsidRDefault="0076589B">
            <w:pPr>
              <w:pStyle w:val="paddedline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:rsidR="00F34D0F" w:rsidRDefault="0025666C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2014</w:t>
            </w:r>
            <w:r w:rsidR="006E2450"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 xml:space="preserve">|| </w:t>
            </w:r>
            <w:r w:rsidR="006E2450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Bachelor of Technology: Computer Science</w:t>
            </w:r>
          </w:p>
          <w:p w:rsidR="00F34D0F" w:rsidRDefault="0025666C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Kanpur Institute of Technology, Uttar Pradesh Technical University</w:t>
            </w:r>
          </w:p>
          <w:p w:rsidR="00F34D0F" w:rsidRDefault="0025666C">
            <w:pPr>
              <w:pStyle w:val="p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Score - 69.8%</w:t>
            </w:r>
          </w:p>
          <w:p w:rsidR="00F34D0F" w:rsidRDefault="0025666C">
            <w:pPr>
              <w:pStyle w:val="paddedline"/>
              <w:spacing w:before="200"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2009</w:t>
            </w:r>
            <w:r w:rsidR="006E2450"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|| Intermediate</w:t>
            </w:r>
          </w:p>
          <w:p w:rsidR="00F34D0F" w:rsidRDefault="0025666C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Dr. Virendra Swarup 21st Century</w:t>
            </w:r>
          </w:p>
          <w:p w:rsidR="00F34D0F" w:rsidRDefault="0025666C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ISC Board</w:t>
            </w:r>
          </w:p>
          <w:p w:rsidR="00F34D0F" w:rsidRDefault="0025666C">
            <w:pPr>
              <w:pStyle w:val="p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1st Division</w:t>
            </w:r>
          </w:p>
          <w:p w:rsidR="00F34D0F" w:rsidRDefault="0025666C">
            <w:pPr>
              <w:pStyle w:val="paddedline"/>
              <w:spacing w:before="200"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2007</w:t>
            </w:r>
            <w:r w:rsidR="006E2450"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|| High School</w:t>
            </w:r>
          </w:p>
          <w:p w:rsidR="00F34D0F" w:rsidRDefault="0025666C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Mercy Memorial School</w:t>
            </w:r>
          </w:p>
          <w:p w:rsidR="00F34D0F" w:rsidRDefault="0025666C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I.C.S.E. Board</w:t>
            </w:r>
          </w:p>
          <w:p w:rsidR="00F34D0F" w:rsidRDefault="0025666C">
            <w:pPr>
              <w:pStyle w:val="p"/>
              <w:spacing w:after="500"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1st Division</w:t>
            </w:r>
          </w:p>
        </w:tc>
        <w:tc>
          <w:tcPr>
            <w:tcW w:w="310" w:type="dxa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F34D0F" w:rsidRDefault="00F34D0F">
            <w:pPr>
              <w:pStyle w:val="rightboxpaddingcellParagraph"/>
              <w:shd w:val="clear" w:color="auto" w:fill="auto"/>
              <w:spacing w:line="300" w:lineRule="atLeast"/>
              <w:textAlignment w:val="auto"/>
              <w:rPr>
                <w:rStyle w:val="rightbox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</w:p>
        </w:tc>
      </w:tr>
    </w:tbl>
    <w:p w:rsidR="00F34D0F" w:rsidRDefault="0025666C">
      <w:pPr>
        <w:pStyle w:val="div"/>
        <w:spacing w:line="2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color w:val="FFFFFF"/>
          <w:sz w:val="2"/>
        </w:rPr>
        <w:t>.</w:t>
      </w:r>
    </w:p>
    <w:sectPr w:rsidR="00F34D0F" w:rsidSect="00BA541A">
      <w:pgSz w:w="11906" w:h="16838"/>
      <w:pgMar w:top="360" w:right="360" w:bottom="360" w:left="360" w:header="720" w:footer="720" w:gutter="0"/>
      <w:cols w:space="720"/>
      <w:titlePg/>
      <w:docGrid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DDFA4820-B2E3-432E-B0BE-6702F4CA9018}"/>
    <w:embedBold r:id="rId2" w:fontKey="{3C823D22-3B59-4841-98A5-1B31D3EED79F}"/>
    <w:embedItalic r:id="rId3" w:fontKey="{B7439F3E-2ADC-4728-A904-9C551012320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FC974326-D186-4F9D-A3F9-2D0AD6D3387B}"/>
  </w:font>
  <w:font w:name="Georgia, serif">
    <w:altName w:val="Georgia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51C2E4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2E01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2AC1F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DE27F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F66B0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66FF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3C12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4EA7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0A6C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36D04E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D6B4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44823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2E4A2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8A291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1C275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40A91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292C39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806C8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8D30EB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51A6F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044AE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DA8D3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C69C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4D2DA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C1ABF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8106B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02227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23CC95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A004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13C74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13AC1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EDCA3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752F1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03818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5892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F22B9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B4EAE9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EA770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8D058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AF219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F56FFB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E64C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DA8D0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5F0EA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EAA60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39500C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9E3D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C694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0AB9D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CEE76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DAA21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26CAA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90CF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3262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6C08FD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66EC4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8D410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43EFB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D69B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7880C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20643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2A873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CFA2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FC11991"/>
    <w:multiLevelType w:val="hybridMultilevel"/>
    <w:tmpl w:val="64A47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9C2373"/>
    <w:multiLevelType w:val="hybridMultilevel"/>
    <w:tmpl w:val="6B609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5B01A5"/>
    <w:multiLevelType w:val="hybridMultilevel"/>
    <w:tmpl w:val="782A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FE2991"/>
    <w:multiLevelType w:val="hybridMultilevel"/>
    <w:tmpl w:val="57920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890185"/>
    <w:multiLevelType w:val="hybridMultilevel"/>
    <w:tmpl w:val="CED66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7C6049"/>
    <w:multiLevelType w:val="hybridMultilevel"/>
    <w:tmpl w:val="1012B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BA00A5"/>
    <w:multiLevelType w:val="hybridMultilevel"/>
    <w:tmpl w:val="1F685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9"/>
  </w:num>
  <w:num w:numId="9">
    <w:abstractNumId w:val="7"/>
  </w:num>
  <w:num w:numId="10">
    <w:abstractNumId w:val="12"/>
  </w:num>
  <w:num w:numId="11">
    <w:abstractNumId w:val="10"/>
  </w:num>
  <w:num w:numId="12">
    <w:abstractNumId w:val="13"/>
  </w:num>
  <w:num w:numId="13">
    <w:abstractNumId w:val="8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40"/>
  <w:embedTrueTypeFonts/>
  <w:proofState w:spelling="clean" w:grammar="clean"/>
  <w:defaultTabStop w:val="720"/>
  <w:drawingGridHorizontalSpacing w:val="120"/>
  <w:displayHorizontalDrawingGridEvery w:val="2"/>
  <w:noPunctuationKerning/>
  <w:characterSpacingControl w:val="doNotCompress"/>
  <w:compat/>
  <w:rsids>
    <w:rsidRoot w:val="00F34D0F"/>
    <w:rsid w:val="00006541"/>
    <w:rsid w:val="0003370C"/>
    <w:rsid w:val="0010430F"/>
    <w:rsid w:val="0025666C"/>
    <w:rsid w:val="00481DAD"/>
    <w:rsid w:val="004938E1"/>
    <w:rsid w:val="00657F04"/>
    <w:rsid w:val="006E2450"/>
    <w:rsid w:val="0076589B"/>
    <w:rsid w:val="009F44D7"/>
    <w:rsid w:val="00A80AE7"/>
    <w:rsid w:val="00BA541A"/>
    <w:rsid w:val="00CD09F0"/>
    <w:rsid w:val="00D15949"/>
    <w:rsid w:val="00E37122"/>
    <w:rsid w:val="00E53B41"/>
    <w:rsid w:val="00F34D0F"/>
    <w:rsid w:val="00FA50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rsid w:val="00657F04"/>
    <w:pPr>
      <w:spacing w:line="300" w:lineRule="atLeast"/>
    </w:pPr>
  </w:style>
  <w:style w:type="paragraph" w:customStyle="1" w:styleId="div">
    <w:name w:val="div"/>
    <w:basedOn w:val="Normal"/>
    <w:rsid w:val="00657F04"/>
  </w:style>
  <w:style w:type="paragraph" w:customStyle="1" w:styleId="divdocumentdivfirstsection">
    <w:name w:val="div_document_div_firstsection"/>
    <w:basedOn w:val="Normal"/>
    <w:rsid w:val="00657F04"/>
  </w:style>
  <w:style w:type="character" w:customStyle="1" w:styleId="divdocumentdivPARAGRAPHNAME">
    <w:name w:val="div_document_div_PARAGRAPH_NAME"/>
    <w:basedOn w:val="DefaultParagraphFont"/>
    <w:rsid w:val="00657F04"/>
    <w:rPr>
      <w:color w:val="FFFFFF"/>
      <w:bdr w:val="none" w:sz="0" w:space="0" w:color="auto"/>
      <w:shd w:val="clear" w:color="auto" w:fill="3C5769"/>
    </w:rPr>
  </w:style>
  <w:style w:type="paragraph" w:customStyle="1" w:styleId="divname">
    <w:name w:val="div_name"/>
    <w:basedOn w:val="div"/>
    <w:rsid w:val="00657F04"/>
    <w:pPr>
      <w:spacing w:line="720" w:lineRule="atLeast"/>
    </w:pPr>
    <w:rPr>
      <w:sz w:val="52"/>
      <w:szCs w:val="52"/>
    </w:rPr>
  </w:style>
  <w:style w:type="paragraph" w:customStyle="1" w:styleId="monogram">
    <w:name w:val="monogram"/>
    <w:basedOn w:val="Normal"/>
    <w:rsid w:val="00657F04"/>
    <w:pPr>
      <w:pBdr>
        <w:top w:val="none" w:sz="0" w:space="20" w:color="auto"/>
      </w:pBdr>
      <w:jc w:val="center"/>
    </w:pPr>
    <w:rPr>
      <w:rFonts w:ascii="Palatino Linotype" w:eastAsia="Palatino Linotype" w:hAnsi="Palatino Linotype" w:cs="Palatino Linotype"/>
    </w:rPr>
  </w:style>
  <w:style w:type="character" w:customStyle="1" w:styleId="span">
    <w:name w:val="span"/>
    <w:basedOn w:val="DefaultParagraphFont"/>
    <w:rsid w:val="00657F04"/>
    <w:rPr>
      <w:sz w:val="24"/>
      <w:szCs w:val="24"/>
      <w:bdr w:val="none" w:sz="0" w:space="0" w:color="auto"/>
      <w:vertAlign w:val="baseline"/>
    </w:rPr>
  </w:style>
  <w:style w:type="table" w:customStyle="1" w:styleId="nametable">
    <w:name w:val="nametable"/>
    <w:basedOn w:val="TableNormal"/>
    <w:rsid w:val="00657F0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eftboxleftpaddingcell">
    <w:name w:val="leftboxleftpaddingcell"/>
    <w:basedOn w:val="DefaultParagraphFont"/>
    <w:rsid w:val="00657F04"/>
  </w:style>
  <w:style w:type="paragraph" w:customStyle="1" w:styleId="leftboxleftpaddingcellParagraph">
    <w:name w:val="leftboxleftpaddingcell Paragraph"/>
    <w:basedOn w:val="Normal"/>
    <w:rsid w:val="00657F04"/>
  </w:style>
  <w:style w:type="character" w:customStyle="1" w:styleId="left-box">
    <w:name w:val="left-box"/>
    <w:basedOn w:val="DefaultParagraphFont"/>
    <w:rsid w:val="00657F04"/>
  </w:style>
  <w:style w:type="paragraph" w:customStyle="1" w:styleId="divdocumentsection">
    <w:name w:val="div_document_section"/>
    <w:basedOn w:val="Normal"/>
    <w:rsid w:val="00657F04"/>
    <w:pPr>
      <w:pBdr>
        <w:top w:val="none" w:sz="0" w:space="25" w:color="auto"/>
      </w:pBdr>
    </w:pPr>
  </w:style>
  <w:style w:type="paragraph" w:customStyle="1" w:styleId="divdocumentleft-boxheading">
    <w:name w:val="div_document_left-box_heading"/>
    <w:basedOn w:val="Normal"/>
    <w:rsid w:val="00657F04"/>
    <w:pPr>
      <w:pBdr>
        <w:top w:val="single" w:sz="8" w:space="0" w:color="C4C4C4"/>
      </w:pBdr>
    </w:pPr>
  </w:style>
  <w:style w:type="paragraph" w:customStyle="1" w:styleId="divdocumentdivsectiontitle">
    <w:name w:val="div_document_div_sectiontitle"/>
    <w:basedOn w:val="Normal"/>
    <w:rsid w:val="00657F04"/>
    <w:pPr>
      <w:spacing w:line="340" w:lineRule="atLeast"/>
    </w:pPr>
  </w:style>
  <w:style w:type="paragraph" w:customStyle="1" w:styleId="divdocumentdivparagraph">
    <w:name w:val="div_document_div_paragraph"/>
    <w:basedOn w:val="Normal"/>
    <w:rsid w:val="00657F04"/>
  </w:style>
  <w:style w:type="paragraph" w:customStyle="1" w:styleId="divdocumentleft-boxsinglecolumn">
    <w:name w:val="div_document_left-box_singlecolumn"/>
    <w:basedOn w:val="Normal"/>
    <w:rsid w:val="00657F04"/>
  </w:style>
  <w:style w:type="paragraph" w:customStyle="1" w:styleId="p">
    <w:name w:val="p"/>
    <w:basedOn w:val="Normal"/>
    <w:rsid w:val="00657F04"/>
  </w:style>
  <w:style w:type="character" w:customStyle="1" w:styleId="singlecolumnspanpaddedlinenth-child1">
    <w:name w:val="singlecolumn_span_paddedline_nth-child(1)"/>
    <w:basedOn w:val="DefaultParagraphFont"/>
    <w:rsid w:val="00657F04"/>
  </w:style>
  <w:style w:type="character" w:customStyle="1" w:styleId="txtBold">
    <w:name w:val="txtBold"/>
    <w:basedOn w:val="DefaultParagraphFont"/>
    <w:rsid w:val="00657F04"/>
    <w:rPr>
      <w:b/>
      <w:bCs/>
    </w:rPr>
  </w:style>
  <w:style w:type="paragraph" w:customStyle="1" w:styleId="paddedline">
    <w:name w:val="paddedline"/>
    <w:basedOn w:val="Normal"/>
    <w:rsid w:val="00657F04"/>
  </w:style>
  <w:style w:type="paragraph" w:customStyle="1" w:styleId="paddingdiv">
    <w:name w:val="paddingdiv"/>
    <w:basedOn w:val="Normal"/>
    <w:rsid w:val="00657F04"/>
    <w:pPr>
      <w:spacing w:line="500" w:lineRule="atLeast"/>
    </w:pPr>
  </w:style>
  <w:style w:type="paragraph" w:customStyle="1" w:styleId="divdocumentulli">
    <w:name w:val="div_document_ul_li"/>
    <w:basedOn w:val="Normal"/>
    <w:rsid w:val="00657F04"/>
    <w:pPr>
      <w:pBdr>
        <w:left w:val="none" w:sz="0" w:space="2" w:color="auto"/>
      </w:pBdr>
    </w:pPr>
  </w:style>
  <w:style w:type="character" w:customStyle="1" w:styleId="Strong1">
    <w:name w:val="Strong1"/>
    <w:basedOn w:val="DefaultParagraphFont"/>
    <w:rsid w:val="00657F04"/>
    <w:rPr>
      <w:sz w:val="24"/>
      <w:szCs w:val="24"/>
      <w:bdr w:val="none" w:sz="0" w:space="0" w:color="auto"/>
      <w:vertAlign w:val="baseline"/>
    </w:rPr>
  </w:style>
  <w:style w:type="character" w:customStyle="1" w:styleId="leftboxrightpaddingcell">
    <w:name w:val="leftboxrightpaddingcell"/>
    <w:basedOn w:val="DefaultParagraphFont"/>
    <w:rsid w:val="00657F04"/>
  </w:style>
  <w:style w:type="paragraph" w:customStyle="1" w:styleId="leftboxrightpaddingcellParagraph">
    <w:name w:val="leftboxrightpaddingcell Paragraph"/>
    <w:basedOn w:val="Normal"/>
    <w:rsid w:val="00657F04"/>
  </w:style>
  <w:style w:type="character" w:customStyle="1" w:styleId="rightboxpaddingcell">
    <w:name w:val="rightboxpaddingcell"/>
    <w:basedOn w:val="DefaultParagraphFont"/>
    <w:rsid w:val="00657F04"/>
    <w:rPr>
      <w:shd w:val="clear" w:color="auto" w:fill="F5F5F5"/>
    </w:rPr>
  </w:style>
  <w:style w:type="character" w:customStyle="1" w:styleId="right-box">
    <w:name w:val="right-box"/>
    <w:basedOn w:val="DefaultParagraphFont"/>
    <w:rsid w:val="00657F04"/>
    <w:rPr>
      <w:shd w:val="clear" w:color="auto" w:fill="F5F5F5"/>
    </w:rPr>
  </w:style>
  <w:style w:type="character" w:customStyle="1" w:styleId="documentaddressiconRowiconSvg">
    <w:name w:val="document_address_iconRow_iconSvg"/>
    <w:basedOn w:val="DefaultParagraphFont"/>
    <w:rsid w:val="00657F04"/>
  </w:style>
  <w:style w:type="character" w:customStyle="1" w:styleId="documentaddressiconRowiconTxt">
    <w:name w:val="document_address_iconRow_iconTxt"/>
    <w:basedOn w:val="DefaultParagraphFont"/>
    <w:rsid w:val="00657F04"/>
  </w:style>
  <w:style w:type="character" w:customStyle="1" w:styleId="documentzipprefix">
    <w:name w:val="document_zipprefix"/>
    <w:basedOn w:val="DefaultParagraphFont"/>
    <w:rsid w:val="00657F04"/>
    <w:rPr>
      <w:vanish/>
    </w:rPr>
  </w:style>
  <w:style w:type="character" w:customStyle="1" w:styleId="documentzipsuffix">
    <w:name w:val="document_zipsuffix"/>
    <w:basedOn w:val="DefaultParagraphFont"/>
    <w:rsid w:val="00657F04"/>
  </w:style>
  <w:style w:type="table" w:customStyle="1" w:styleId="documentaddress">
    <w:name w:val="document_address"/>
    <w:basedOn w:val="TableNormal"/>
    <w:rsid w:val="00657F0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sectionskill-sec">
    <w:name w:val="div_document_section_skill-sec"/>
    <w:basedOn w:val="Normal"/>
    <w:rsid w:val="00657F04"/>
  </w:style>
  <w:style w:type="paragraph" w:customStyle="1" w:styleId="divdocumentright-boxheading">
    <w:name w:val="div_document_right-box_heading"/>
    <w:basedOn w:val="Normal"/>
    <w:rsid w:val="00657F04"/>
    <w:pPr>
      <w:pBdr>
        <w:top w:val="single" w:sz="8" w:space="0" w:color="C4C4C4"/>
      </w:pBdr>
    </w:pPr>
  </w:style>
  <w:style w:type="paragraph" w:customStyle="1" w:styleId="documentsectionnotmulti-para-hiltmulti-para-opt">
    <w:name w:val="document_section_not(.multi-para-hilt)_multi-para-opt"/>
    <w:basedOn w:val="Normal"/>
    <w:rsid w:val="00657F04"/>
    <w:rPr>
      <w:vanish/>
    </w:rPr>
  </w:style>
  <w:style w:type="paragraph" w:customStyle="1" w:styleId="txtBoldParagraph">
    <w:name w:val="txtBold Paragraph"/>
    <w:basedOn w:val="Normal"/>
    <w:rsid w:val="00657F04"/>
    <w:rPr>
      <w:b/>
      <w:bCs/>
    </w:rPr>
  </w:style>
  <w:style w:type="character" w:customStyle="1" w:styleId="divCharacter">
    <w:name w:val="div Character"/>
    <w:basedOn w:val="DefaultParagraphFont"/>
    <w:rsid w:val="00657F04"/>
    <w:rPr>
      <w:sz w:val="24"/>
      <w:szCs w:val="24"/>
      <w:bdr w:val="none" w:sz="0" w:space="0" w:color="auto"/>
      <w:vertAlign w:val="baseline"/>
    </w:rPr>
  </w:style>
  <w:style w:type="character" w:customStyle="1" w:styleId="documentbeforecolonspace">
    <w:name w:val="document_beforecolonspace"/>
    <w:basedOn w:val="DefaultParagraphFont"/>
    <w:rsid w:val="00657F04"/>
    <w:rPr>
      <w:vanish/>
    </w:rPr>
  </w:style>
  <w:style w:type="paragraph" w:customStyle="1" w:styleId="rightboxpaddingcellParagraph">
    <w:name w:val="rightboxpaddingcell Paragraph"/>
    <w:basedOn w:val="Normal"/>
    <w:rsid w:val="00657F04"/>
    <w:pPr>
      <w:shd w:val="clear" w:color="auto" w:fill="F5F5F5"/>
    </w:pPr>
    <w:rPr>
      <w:shd w:val="clear" w:color="auto" w:fill="F5F5F5"/>
    </w:rPr>
  </w:style>
  <w:style w:type="table" w:customStyle="1" w:styleId="divdocumentparentContainer">
    <w:name w:val="div_document_parentContainer"/>
    <w:basedOn w:val="TableNormal"/>
    <w:rsid w:val="00657F0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58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8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09F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A541A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BA541A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64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4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2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Neha Anand</vt:lpstr>
    </vt:vector>
  </TitlesOfParts>
  <Company/>
  <LinksUpToDate>false</LinksUpToDate>
  <CharactersWithSpaces>5889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Neha Anand</dc:title>
  <cp:lastModifiedBy>Sanjay kumar</cp:lastModifiedBy>
  <cp:revision>8</cp:revision>
  <dcterms:created xsi:type="dcterms:W3CDTF">2022-11-28T10:02:00Z</dcterms:created>
  <dcterms:modified xsi:type="dcterms:W3CDTF">2023-08-20T06:09:00Z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6a38a499-d9c2-4c7a-8f88-c026fa1cedd2</vt:lpwstr>
  </property>
  <property fmtid="{D5CDD505-2E9C-101B-9397-08002B2CF9AE}" pid="3" name="x1ye=0">
    <vt:lpwstr>zFEAAB+LCAAAAAAABAAUm7WS40AURT9IgZhCMTNZysTMrK/fWQcTucrq7tf3nlP2cBxPoyLDYwgEEaSAYTAOwxhOwRjBIAQK5TmRHT37QrngnKQ2W3pFbWmYecG3+xdeCZE5UKA+6iBXFgBe4hxmM7fYBkSisF7m5dsm8bDTLK8Vyojqf5cC8jTQUkWsOweGCHF8+2uD4sksAB7f6zfaDOezb9mhTny/oBJgBTZWNglO0BE4ieHYawOOtdpyIv3</vt:lpwstr>
  </property>
  <property fmtid="{D5CDD505-2E9C-101B-9397-08002B2CF9AE}" pid="4" name="x1ye=1">
    <vt:lpwstr>4KGIBGZJb2mDMJHD++zlCPCNZcZCQMkp7o42UA/OlJ+lmqfxEuj4E1neFTnePn30v2TtliTWcHmLmj9me71zajq5I5oWwrJkPPk1p09Duoo/SMMaEzsnbo0upVLhGKootUNWymgx3d2s5+Tet+drkBzI4hdbGdSPVP7Mn/TJf3yei+XrBoDw7O6P32VyZLGNrM7JKcDKWYudyANFNJdoTb8j79pQxhLCKStzhNOOGfc1BwWXRkdpg4U1F9a2GFa</vt:lpwstr>
  </property>
  <property fmtid="{D5CDD505-2E9C-101B-9397-08002B2CF9AE}" pid="5" name="x1ye=10">
    <vt:lpwstr>SuCDNLs53MDGHKZsDZKrdBqQW9dZs4sz7On58jXbLpTypqj+QzEPE+812rjNl+bJP39un1n3XNqr+7JdUgGGvy03aqYEDoBtoaO1JR5Yi41Jc3S1OqS4J04mxGvLVll+groqKttzf9BNi+KMQd1HHggNG3onoWDMmBegwdMgE1Vo8m8LDdDBUTyI3ENJtse2M84t+XXbEOqo3khBIHmZryhpCuIaYYE5fuI7Q9bnLsp73cn5/gvbNOAuOved15x</vt:lpwstr>
  </property>
  <property fmtid="{D5CDD505-2E9C-101B-9397-08002B2CF9AE}" pid="6" name="x1ye=11">
    <vt:lpwstr>xxKfNUto0TjYr5JcIIVHEjObEX8bp6s5FX9XNSN3hlhDhjwnpdn+JG36nPF9DpsdU66EvgBh7stBw3f9ceoTOpluWx7f7msZrIA5mvl11hrX+5qJ5a5huT9dwnfUcEenNvLwT1/nRTZrEdE0R/cetibTEmRLXHFigkix+mHfjVEYfE5lkhhAkabWe8WeagjfiKLKN/ZaHi33BeiWYs4B7+YSw9IV9TSpzk3FiPda9WCA85kPrrpXaQ2Dtm740ge</vt:lpwstr>
  </property>
  <property fmtid="{D5CDD505-2E9C-101B-9397-08002B2CF9AE}" pid="7" name="x1ye=12">
    <vt:lpwstr>/cQK3aBbXC/9Q0ruVRP8VT4c3S5hiIssTNxPJIM+y13yhGeqD/K5BLcoUFe2wHY7b/OIibwZWeHo3Y/SOcSZux/fH3959A0EeD7pj9lKWYoaGtO5b+FbAzg3eWAaJJ1XjzFrFHslPFT6caTlhB9naMpRSWcEVvd5kZFfO1D01ABUjbkkHaR/u+l7jHzp0c56wSkZlmTzCrys75tbvnFFLrETczRWxS6f/PXp5mChuHBbfITIn5bunlVVdC+dtSQ</vt:lpwstr>
  </property>
  <property fmtid="{D5CDD505-2E9C-101B-9397-08002B2CF9AE}" pid="8" name="x1ye=13">
    <vt:lpwstr>6wF31qElA0YBA+QLsWPv1vFueDxG/kjlZdD316F1whkC+PzVLWbVZd3138uJWtDsVkt/wFKIQe0a2MBg3rTR6MFsSFtc7KIN0SkGqyuWcEyxGMsw1NdprdsV349qabn9IJjfUgY+FOPYgJWWyUj48YgekTl7bteNpf02uRpD9ZyBRZNiTZyjnTKZ0GxjjL4rYEqAC4jdzuEW+cKWTTYl632ytI9RVl6AkwlttL+JCT/JzXTyob0LFh2rz7s+FI2</vt:lpwstr>
  </property>
  <property fmtid="{D5CDD505-2E9C-101B-9397-08002B2CF9AE}" pid="9" name="x1ye=14">
    <vt:lpwstr>bSSyoLKbi0CSXJt29O2S765XTaOM9kNj/mxmk2gnZxxZwRmaFLXQh7SAGEfSkuVv/KrCpZ7YnFBAzpBh2x+zLwPofc3kXURttUGeziYOp6I1sxuH2M0aWjp+364pFVyPC/vZ5HDM2h002ofXozhWNPOZVxXtCVTeTmhIdMx1p7SVntJZSagIaG9vJdcO8sfCkZm4puDbq9wns0obEDJxJeT1vgj2hdBbi33ugltrEr0lfu91QWiWLfwEf3qPkWH</vt:lpwstr>
  </property>
  <property fmtid="{D5CDD505-2E9C-101B-9397-08002B2CF9AE}" pid="10" name="x1ye=15">
    <vt:lpwstr>4mQNsxmQzjJL19DruRwQqDWe5ZxDtaORQiumBOn5WxszJPFC/uWqcwMYJR5/F5eMkSQvzxqxu2viHdO6yyPCHVlB3vuRj0QX1Vs8kfgYli7J8dpk8qB570LzhGDRoXfaOaxHRFyzFRKu2ZlkbkDCj+VXf5JVR8QZ9QebhL+rr5iybbDAMPTjNdo4s5G/SbinT9gu2e9gBJIQxpNx7x14OjM3BXtQtQBhSaF0QzFV7TMeuKIB82pBGO8S9JcdHtg</vt:lpwstr>
  </property>
  <property fmtid="{D5CDD505-2E9C-101B-9397-08002B2CF9AE}" pid="11" name="x1ye=16">
    <vt:lpwstr>/WmxTL22dmBTUc0T+ZCLYVTT+fYD3kPovMrB2T8ik1NmBxe0dTAZJiq/p715BBdC8eQMABmIY8rKrfQgop/0BUFp0VP2Cm53ygli/0d/W1j0291/vaGKDIzC3O/60xjFbk+8r8PzDBQYZ3eNw6pWXadxVZzPbP0oSDblyd18h64dyGfq94pE76f6CFQG/dj3xWGohwTdMPCFeZNL7KxYzI61Odf6Jq6xySdkoYYoXDVrXYgb7k8wklDZMmLAGxH</vt:lpwstr>
  </property>
  <property fmtid="{D5CDD505-2E9C-101B-9397-08002B2CF9AE}" pid="12" name="x1ye=17">
    <vt:lpwstr>MFUP0+cdWLQwbe8xknSEV9mxPxQcYFYb+bPQIyv7dlNfzS1CbnD9rybdor8Vk8PbJtpwh+FFirmzWGDGd9ljRnWYTV7f2HxmzOFUocP48cv33rIlEgQGIOmCV9xJjoDO+jABpdlzlU5Pe53brSQx6A2vHsiCh2KwNKPPoM1EjE0vMUrq8VTcScrsKUzGaTWoqU/NfO7bqpESxQGX8+pO1cD2HqxbTxEsJyYJhHMBMnD0KDTAgC4pF6okNWJNPXN</vt:lpwstr>
  </property>
  <property fmtid="{D5CDD505-2E9C-101B-9397-08002B2CF9AE}" pid="13" name="x1ye=18">
    <vt:lpwstr>C03HZAYg0edtcB+eL0xUSNG+yc/WeaM8KLUqoNf4if+kxpZGaP3ZkqWOHBb+rgODCaolcmIcSmruKhyj/3J+z8Lzm6H75iQIZZugdw6/N1Vrc65QNORahvd/47DausofKmAsENgAPC1vThE2Gw65zmzpWNNlUjiPAOzkskYvH8AJxouQfLYpzAXmXcOWWWg0Caw2T8YDlflyR3Zf2UftnfMPzRU7uArhWPMjQ1f1vYV18T5ETtOo10zjklUXj7N</vt:lpwstr>
  </property>
  <property fmtid="{D5CDD505-2E9C-101B-9397-08002B2CF9AE}" pid="14" name="x1ye=19">
    <vt:lpwstr>hYsa0eIbTIXstcpzKikEWtRKLPjtHr2R5Avl8MJ9wisAF0EF5P+gse1hHJO/y6Ldoeu4JLUTxgBzHFYJIxAGLYoWaDCGU75zGTPNe25tV+UmEhHi59RfI52j6ONOmSladdd3mdTNDPE2apMtJfqN+gyPzXCACIn7JeeTGjZvAMmkOMdxZeWD6AteMtjFp+D04syUEZ3lVeHDv5LOfGKz8MXM1y+cV0r3onVMK8GWDHO6IuSs/ru2LyRDx2Xf7lX</vt:lpwstr>
  </property>
  <property fmtid="{D5CDD505-2E9C-101B-9397-08002B2CF9AE}" pid="15" name="x1ye=2">
    <vt:lpwstr>NhAo7RPNqPDLgF84LXxA6pix5y5iVerT35HY99WC7LFhEat37tfi6OduWeKMwvl6tYsyYZ9q7D4T6JyHZNeeYKyd1pww8dAcebcFpdWkYw6OdNdqp5vljY9M7dnsyOMmPG9fKaNq15iqEMihvlNgj0kuV722gm7sFh3WM/8+5pJ8KR24YWw2PIX1pJ+1mi8whV7IAll5TRI09LhXo3d3MJ8zrKamQ7ayM9+MaOTzWtuaykC+qOqZF4gB501RMx+</vt:lpwstr>
  </property>
  <property fmtid="{D5CDD505-2E9C-101B-9397-08002B2CF9AE}" pid="16" name="x1ye=20">
    <vt:lpwstr>3fR0tmbfIitBslPUE92ShbOLfEMysEARYPNsrtKHUKBB60SCm/EWicqF4aaSS9eoimMz5K5oBM1VXMInJAAL3y0aW8B4+jhChMgiPlnyqCwdyauZWdXsmny1zAn+pzFETkiaQvZvPqAChrRsRpOgXbQLL+fDxjrtlahifaKnQOn7u+peU8o7cVnGLK0+2OaxarfEznStjFJ/greSAyVCiz9GDsK4rkeVQAcndja07MAL1ZSrwDiYCQ/EzHb6Bnk</vt:lpwstr>
  </property>
  <property fmtid="{D5CDD505-2E9C-101B-9397-08002B2CF9AE}" pid="17" name="x1ye=21">
    <vt:lpwstr>Ff3vrWX9KTInHZlfxE1vdkbmY/1pHDO4M5ywdh2+iO9b9+zbBcFiFrwR3rLLn3vyh2OSTjyiRbZX15rL+GYtsSRIffPsbzr/AY3EByTz2C9KPLIVnYlyiuiHqj9avtfZeg4qRuB4vTZY5qsyplJSzS1na7S/eEMp5NXQ/qMJVFXpl0aX5+ZWLfq/v3Fh5e3mFqa9M4erCBW2E9/rYEJM4nFvcE6lA0hDfKVmisn9ygLTutbY1DzNId81MIYJDX4</vt:lpwstr>
  </property>
  <property fmtid="{D5CDD505-2E9C-101B-9397-08002B2CF9AE}" pid="18" name="x1ye=22">
    <vt:lpwstr>iYjFuHMq187JiGd1g6tTUL+VJneWt/tMDLvfgZQYY9BtB6g9RvsOQmiSFZ2vKXXiEvgvKJPRQl9ma5O59RJ6PeH+Cls+8fPJoJhtxP32coduNW6O0Qx5PXQIJ8qtFrixshdf5Kecj2LyxKY41mldIyaknTP1amtb4X/lQW7PbjbwfZXe7WqCmZED5r44kzqKC95nA3g6zGMkAYBuVzoTT4rHWKSkvePzSlwV7l2nvHkthvHffLLyL/K3egqH4NB</vt:lpwstr>
  </property>
  <property fmtid="{D5CDD505-2E9C-101B-9397-08002B2CF9AE}" pid="19" name="x1ye=23">
    <vt:lpwstr>pXMA9iG/DAt2UQ1/pU4l35jnkgmI5ZHc5Z/SrgM/fYr4/BZ9B3QrKT7gzFylv/EmvD/HBUu9dPGJ/lLUPwpMjuKKvJnEh8kM97bTD+L7O0q3WfShi4DyW4gWNYwAGTk7eY4qrI9jbCMIf9ulj94vqdmkiVq71gEJQCcDCG2rsH0lUoeXbeEVGY0bTRpsSPJgMqCCR8PeQLO8/mDxOOTZw077CGZqDRCY4DgMhPIwkfzkrMx1THrbaKRvA5at80V</vt:lpwstr>
  </property>
  <property fmtid="{D5CDD505-2E9C-101B-9397-08002B2CF9AE}" pid="20" name="x1ye=24">
    <vt:lpwstr>mpSSeXBGjI3Ei5VwqEvGtl+ja8ANMjV9tIThI2aY0JDyZJ/fLAKltLXvgQBMuQzm6FyCylAC5gPvzYYxUXekvWlVIkB1DbvoMrecOr1KuVpvsLMBDt2oryElUBzQyqXF8C4guVea/ViK4BnDQiaiuA9rTer6Ieiu2FBkgy/n9ycWHqwQInqIOjWN5OyyBWcbvnnr5FLRoQTjLle8eToxMhh0xIw5UQOl2eE6T5eTL4TmGptRqg07KFvcqrnU0K9</vt:lpwstr>
  </property>
  <property fmtid="{D5CDD505-2E9C-101B-9397-08002B2CF9AE}" pid="21" name="x1ye=25">
    <vt:lpwstr>7VGIUpq0Jzr+oTRVZYVGxiIege1ajy2f+k1uaMis4TJXtstcSOFXv0sWRguXCVNYOWFDRcJAs0Q94PqWTvEi9hNof1zQWR6UjZrMaGimhytYA4MaMRFIIhgufn9Mdg7VDT5ahhm9/asLSf5QTQ44qQrSsNN8vzIas+cBLORBPf5Qj+smRCvx6xCnObc+MNEbfkkpovOhN0XGkx0Mmkl9t1aC26Qzypi9R9NBrmDSljz0BOqbpWwGlT+7qJZ5BKB</vt:lpwstr>
  </property>
  <property fmtid="{D5CDD505-2E9C-101B-9397-08002B2CF9AE}" pid="22" name="x1ye=26">
    <vt:lpwstr>A4Bpw0twijGFrZFOYYoUidyBYxGhTAW10kOuD6OF2+C+COQO5Zd3yHh4Z5GyKR1O6Ir+A/bPt7M8Icozvt7nrXCKzfO2z9ZW7XjkYbdYNC5mAtxKm0f3L9OVqB6RZzp34BIbb6Tp2hJFgsPXbh6dzc9gApV7EFM4bG/Sii2kDgXImrsjJX+WVak00hQ6FhjXh2mJ/COu2AjJldpBta0r3qbVe4P/+peDj8PKA0ksDkn2dUXvqRvd1h6zkblb+ZT</vt:lpwstr>
  </property>
  <property fmtid="{D5CDD505-2E9C-101B-9397-08002B2CF9AE}" pid="23" name="x1ye=27">
    <vt:lpwstr>64/yqDsTlKNbsw73+skEilCkCIVPIwXZPvpna+LufeXWgDDltxtWD8qs++/+/Y4QNCO2YZ2NHclq9cDFqiCxpPTWgl3PbmLl1AnxlhVsKlvVMOP3IakMkD3+fVaYImONTx0/mlqZZ8AbgvKpbq3eZMcLejbcQfyrU1BofpHEyNr+9YJhU31LBWqP85oM7Ule8LyA5ySJGQQN7r4/fFg/sfVlKIqkQB95ykIuYA9dnwIqjXoeCltq1IzG47Bh+m8</vt:lpwstr>
  </property>
  <property fmtid="{D5CDD505-2E9C-101B-9397-08002B2CF9AE}" pid="24" name="x1ye=28">
    <vt:lpwstr>60rVmy7qkPu3fOz+g4ZdYG4wzZs98G4POXLTaX++mf2d4D5OjR/WuhUpospelL27piB6/NYCDABcpyZd7fFsG1LCcdy0phnML6+KMqHTOwAOfyQRTVYiCpRtbLoVJ71QLFiX4/GYA7Hqv5chte0POr5kE420htQrwaCqwrpSq0GvaQH9Rz6/yujcP/EQHxEfgGT7iL/3QwPCM38WMs2q3bc9ZQX2cA/OVIV/bYGWEFAeaYf0W1ipR34fXx55JDI</vt:lpwstr>
  </property>
  <property fmtid="{D5CDD505-2E9C-101B-9397-08002B2CF9AE}" pid="25" name="x1ye=29">
    <vt:lpwstr>4iinkCVDPnlaN9dVGx89jCY+02s+a/RpzP2lHkUftAtYHB6S2SdDDtLAzpWgVQlMfSU/3rn0fBNdv6e/WefbpE29OEIQMEv9yJiyXOMIk0Duamaqa1ROsVVzOT/wvg5KFndkymIE+8x21SRY3PQSLF2Wy+Bu8ympNTeieJ/0TNVXIA3idYnMtVTUVfiT0U2FzrtLuJ/j8ema3QYmgd7/F4uDqx7esDrrUgYphx783nvqnTcetK+93ZmKA6j5Gga</vt:lpwstr>
  </property>
  <property fmtid="{D5CDD505-2E9C-101B-9397-08002B2CF9AE}" pid="26" name="x1ye=3">
    <vt:lpwstr>UlcmjmnEjiaHkHP4RmXpDRGzRPR8WgZQw5vmwm2buLa8VsZktRbuk47K3tLQ4E4NhkJL5/Ew+hBn7EgLxV9Xun81582WlSyfPHp/qle0sbmRCjrDHRT77icJsRJ1iSdbTs7irkRj1Di7e3tYOakH95NyOfQMIhNF70asESH3SlGF+GdyuybnpdW/nTPGVspborXcc/mdFOlDxPeDx13oKO4xmtuZVsZsY0fuTDnyTUCOY5jYI9RxNyid2e1sfN3</vt:lpwstr>
  </property>
  <property fmtid="{D5CDD505-2E9C-101B-9397-08002B2CF9AE}" pid="27" name="x1ye=30">
    <vt:lpwstr>9lejNV37pJ1cY/A+Z49rA+Fx/28K8+cWmdZNPogu0VuRsvzLaRRfTvmAcZMRVIk9TW1XsrB/FvWexRObVzU6zk4Rceo2h2S33ena3wAh3XvCtbscm3eBhpPF7rTp43odGtc2ezDHQ1mGI5flFOuQixEdF4t8bfNi0ICRYLSrJ8+3tIK4L/skm8wZNvmSX2bforEk1eePecNo3NiT7zukZ6Aw8gC2htWRXYxD4xcj9GfBJezxIuazWUoutVxz/fa</vt:lpwstr>
  </property>
  <property fmtid="{D5CDD505-2E9C-101B-9397-08002B2CF9AE}" pid="28" name="x1ye=31">
    <vt:lpwstr>ZxNNuFL3ICopp5jkeEGchxVknLibCBoEQntL+CMd6BUbHNc4Fki3ImQHxehsMGZbOAzLHfboOm9Shzqzy8pHQalNKhBTqRHHmeggBWjpmrQc/4j6j9ET2PQDPshgI7b7zGcp7X4Md9wehkF9sA8f0XZRuXyEb/mI3kCjCocS1cLekh4+Vjjb1+IsK3aMXipqUQDIrA1eHUaz5mXc4rVkhHl2vtIiu51Z9GV6FHCBfwEuRXxkS4iGDGQbtjC+/Y6</vt:lpwstr>
  </property>
  <property fmtid="{D5CDD505-2E9C-101B-9397-08002B2CF9AE}" pid="29" name="x1ye=32">
    <vt:lpwstr>pgXexYfApct4GmgkebueixLc/99Xz1Jn3YcurudWa9/HN0T2QBIIIPp7kETWVCAVb75maPg+UiuokvwvQG+0C7SEwdT5GjmUZ3/UQU+o/QgSJmZ3ljk1NFhmti0xJ1T9MYyRmQ79ImaT5pxDL7EHnTVtMmeOcIuizSivE6DHw4ghvPyx7R+0cZob/hI0ur67TwjQBIK/5dZGLtjAT4j8zOpXbPY2yCEHAJhpCWbRKV+4eNTLAiBPFNIgNnevyWG</vt:lpwstr>
  </property>
  <property fmtid="{D5CDD505-2E9C-101B-9397-08002B2CF9AE}" pid="30" name="x1ye=33">
    <vt:lpwstr>zSiek0a3lH3BFkXZITV1rwCxMQ0HcTiUn4EZhoCDD7oGsAilw/BQQ40q0moNypi0t1LytDtPRtNNL3IprGWZ8zhi5NQuF0uDGu156cWW0X4ztUgnJQfMHOhZ9tp7XTBck9BUOUZuc2PXtTs0zdDDmN+Accgv6/DF3LquteOmav3JH+Ackhv7+aL6G0RZIpwBUkxDOGA+2uCGX5ssPyzCu/zrb7THt4Y3OS0wyfH6ZUB+z7xOf71iKg9xpa1lc+M</vt:lpwstr>
  </property>
  <property fmtid="{D5CDD505-2E9C-101B-9397-08002B2CF9AE}" pid="31" name="x1ye=34">
    <vt:lpwstr>f/51CWqlPpKGTyjathTmx3g1qJ9as/aG+kdnkKy/Bn+sdzNPBS4Sy2Lt+gjYql7pC3KZjq7AhSQZjpJejzOwb4yztD/2/xOY44UvqpGl3BfT8ck/sU4d7/3Z3ibzwR/AZFEi0wBWPgBh8Qqrjf7FRwOPzWE8qkLfow8EeFTN7AlHPk6W+eOGrPzp+4wPdmHhD8J2Y3/fo5Sw12Dv5Q7HJCKUiuccTKk6SORYcWVlfSAIsV/9SfK7DoeHQtFtv1a</vt:lpwstr>
  </property>
  <property fmtid="{D5CDD505-2E9C-101B-9397-08002B2CF9AE}" pid="32" name="x1ye=35">
    <vt:lpwstr>PrSzeMWJ+2wlInxno2VpBnm6U3XXwphDcQGMegJo78e1p/3az9IJrzIrvbagXJAMp0qgL6bxq0S9CowNJOVz57OgxGtVIsHtx6u/pXnn3rZ2BrdXTrFwU9joSBdKvaBVyTtRdnEM9PAidOBIWsJPwGtmap9iW9l1EZh1I/qz66FyA/ZApC+5DZrs906IqaauXY3HcDjgEzCHVRInx9gZia8T/PwJM0W/cnGTaPBsDCcXCDqajCvMQa/eF4+elGI</vt:lpwstr>
  </property>
  <property fmtid="{D5CDD505-2E9C-101B-9397-08002B2CF9AE}" pid="33" name="x1ye=36">
    <vt:lpwstr>Ea2bsaXDE7pXpIa8w2iLjyNgFGx/SPMyNyvrJQdhO+mfuKUz86pqclJTfj0PJZjj6fb3mJgB+5E0n0uGXVnzAmZxi16ZKe5TK2w2Q3AXtS/DqmEXrEV8iEH4hwy+XMFGx52RNUt6NcnoRtaZBDX1jc84YtS/H45cVQKjbhXV62aRlFc23D5Y8EEUZkq1csAVtA7T4aSZ9pwzXZPGrwAIiAsaDljXW8jl4BlOPchlNFx8t/L+3imlFUi5sM0yGzg</vt:lpwstr>
  </property>
  <property fmtid="{D5CDD505-2E9C-101B-9397-08002B2CF9AE}" pid="34" name="x1ye=37">
    <vt:lpwstr>jdLeKJQ6Xf39gVe6gAkcM8wWq7hQwVfeUBMTXkIiUNHJ+fIlPcYJUzdYOury5l1gVjFfhDxP8mp8jc6crZfgWTYYa4k8Ofh5lBoP7p4gJGCJ2gkuVAzVPyH1/aMH593etKKfna3Pf9+WMFICnizr0M4jM3CSWN3hRhe4D6XUIQRon1MUK1KmC3accAMw9dF/Yc9KvdiekzapuUNiFThQi7/SLRatzGPf3IneZXuHcG+9kULsrQYQ3X6CPSzPVmN</vt:lpwstr>
  </property>
  <property fmtid="{D5CDD505-2E9C-101B-9397-08002B2CF9AE}" pid="35" name="x1ye=38">
    <vt:lpwstr>Fkjrdk4nwyApMn++dV8n16pzYu0UiBTPvn9TZ9/FXupTVhnTxUnpVsyvI2Tzg2P5yRUJb1tal95B9iUV35u5mwkhcFO/AcBnDTVhqABP2VVBQPOMclk7AXJoj8kecVCjm7Nc/Oz0RzA6fyM6x6WHtKVGyQyA5GTCI9dOBBaeivJsd8tO8GzAFK/hk76wyHE4JBC8gUvcff7netFB8/zRTiMsCDUeKdC62zV65x1rnuquzZBVYJpCHIdiDOy08T3</vt:lpwstr>
  </property>
  <property fmtid="{D5CDD505-2E9C-101B-9397-08002B2CF9AE}" pid="36" name="x1ye=39">
    <vt:lpwstr>9DRWYloAwJHYHEoia6ggfdL8opSqAIATKFgwkyK5DEpgR+DNXUdn3bW/fduM0nsUouBXw3xH+f0bnlvNdyDAFsrX7ZFHaY/Br/+fVbXy1wOYzEaCRQijUjOL8EB1fuuBfEHnaKd9oCo26AH9F4MzmxkxuNuTZLw8q+Mf+VZVdnVg54jzW+cDwb/FSsXSHsEkAGhzJ1ZEeD0JsOE/glCgMiCC2pWS5kZzOZ82WC7NTNlF7E7kNChBzsZ7Tgyk5k3</vt:lpwstr>
  </property>
  <property fmtid="{D5CDD505-2E9C-101B-9397-08002B2CF9AE}" pid="37" name="x1ye=4">
    <vt:lpwstr>PCkTjAnn8Yk9CyBR0Q1OO9fWwFKeX8jP4pB91p6zFLMWKT/5KPgtYtAB9tRAKxmSss8hhHiVc9+AuE/4BCATYxkNcfO3Y8usTEmZRlwV6IkpWWGd2oB1WVnByPp1BEOLqvHH5fX1KFyBT60df3gb/e6beNNR1chNJ9NBPc5TID8Ve1aFhG0vHnCptbkDR2Snn6TmvLdnvQ7Q+Dw/gI2qbOdETfE9xjDnI8nYfVd+cGeDtUH1x4q9UO2v5Ht8sCm</vt:lpwstr>
  </property>
  <property fmtid="{D5CDD505-2E9C-101B-9397-08002B2CF9AE}" pid="38" name="x1ye=40">
    <vt:lpwstr>mURjRmbYYMhwf/Ehk/79fddofNdr6rOhtohcE2uQMNvS344mYAoMXhUNq30ZgOIQ49omn5vLPVaoyOqn+LtT9drjC5QJOg3hcxvw5E3rs/rKR7j6wSaIQd0Sx54z4mwwFm5rVx00m9KaORK/AeAdYdKDJNV8IZ+DiPVExGm03ma2Ezy65NNbIwR++EghKlqAC8LACmrrkSLXkyf8dQRtsFjLdJe5WjQl/hCBSh8Sb07UFdMZMkgW8gA3nRLf4aE</vt:lpwstr>
  </property>
  <property fmtid="{D5CDD505-2E9C-101B-9397-08002B2CF9AE}" pid="39" name="x1ye=41">
    <vt:lpwstr>Bi1qmNpzNr8DhLzMJcIhgChqPg5wG8f7GF+z9Qhsb8en+OIz79nHGzhdpzRb2oK+EB8KPC1w6Ch+k8GV9p7H1/466Y3wwf/Vpfo4yx+7NS7ye86yLh0dyRnkgshw/Oy2cUoLjL3IFJm2v2H0un62WY8l97k9LSuLjhEOZftUuRhuQqjH4+4vH/FO0EOBdp4zOENDXIp9fiBUY9JT/4GD3zxXHdF7WPCbLxLJYN678G7t+IzYJojN/st6ko3kMLH</vt:lpwstr>
  </property>
  <property fmtid="{D5CDD505-2E9C-101B-9397-08002B2CF9AE}" pid="40" name="x1ye=42">
    <vt:lpwstr>0Cpnt/Gymy3yf8lNduir+uQBKFB67fwm42UQmEdeh0FOT1bd6hcvkD9N4b3BlZeaWXoZlmS29P+IdJZXH8nkyXVj651I24lqT1zk2jTfgFoas6FQxFDaG5/7or5G11cIB8ZTWLloIlqSzzHTqXM0mLxoNr6nBqO1kwIUIQR+W2KkMtJXXgxs/FN5phlNXn+a3S0RoJtL5VCYuhN6Wod+NWyoERaXOeQnkaPhFWqdaMxwBcPKPn/dO4Wn4gknvwD</vt:lpwstr>
  </property>
  <property fmtid="{D5CDD505-2E9C-101B-9397-08002B2CF9AE}" pid="41" name="x1ye=43">
    <vt:lpwstr>NtDioWGx9ToX0LQO3QgYW6dVBEAwR/nSCdeassZtYRFRDFoWfqVhBz5y7aOd+A/xcJkFv4Bj3GuK9CcwfojAG4F07NWoMI7hFt2ac74gjmh57rFhZgYocmChFq+WzP4AYmIgL90Cv8AK7ewAxJneI+n/Cr4I49H6+uoI0eUG+CAr2IQlzZORqoLkr37BY/mReQlQZoPD2TqncoOVWGnU7x3fl1op6yTWoWy8I6wvmT07WhzlnSTBJaxl4n+Ygq0</vt:lpwstr>
  </property>
  <property fmtid="{D5CDD505-2E9C-101B-9397-08002B2CF9AE}" pid="42" name="x1ye=44">
    <vt:lpwstr>RjrbcwhQqtRFb4ghjgjt5GKXmz1Ege9BHlgtCaRvytj8AyxC3c2J4DCiDzsOvOJAzYOwErTfIgiUZADpBtboOkzQvGFogB+nR1n8L1JV20FZ+NClVzRANgCPjG+6sfpDt69mMkeMJhrKfOaSvPYyq6CWMOqqUfWYLg8BalkMP4eazkGsK2OV7UeEpVovn5hhA8YEbDauZGrYgjZzJJEaAbPBHU5hLoqeYNTylCDn2yau/6JfyyMGrKSVASleTJB</vt:lpwstr>
  </property>
  <property fmtid="{D5CDD505-2E9C-101B-9397-08002B2CF9AE}" pid="43" name="x1ye=45">
    <vt:lpwstr>l+uFe1ahZ7Q1DSTElo4pdvMeuJmcwRPh9utueFcqyROGGv1cw6kn5yeoXX664CNwzAFdzzfS9JF6zGdlrdGhgLSTxCApzu8CfeD/HNtIVkV23izK+fxDu814/BMkIJzOoEolu61UQZV+l7y/mgeDgFgX9w0/76rKKxLEJ/dBVrIloR4w52XfPM8PJ8REtmbIOQdJuKXjz91f9qFFYGHDppOA4+c9GCtpp4EY1omzm/C/2X28T3hqQ30eCngZDHc</vt:lpwstr>
  </property>
  <property fmtid="{D5CDD505-2E9C-101B-9397-08002B2CF9AE}" pid="44" name="x1ye=46">
    <vt:lpwstr>+lItWkKkJS47rurZuy3pqanR5sZ6gb+DaxLo6BvdWBUGfIn7FJ88V63dXULvyePptFvyuQBuwldOTQfm53OPTlVK+Allnd2poeC1DJqYWzIO5rA7O+iXZml6k31Yh6idyfKKSWOymp3+vYyrdWmcslXYIGEOLwINdGbCXV1s3XFOyHYQHTJtC82YVYsI3NDL+iuJp9KmUMLnp52NwxE8KsJ5Ab/Ehw3FFpFyehP42OhSnymN8MKOOoGjBYHY8AF</vt:lpwstr>
  </property>
  <property fmtid="{D5CDD505-2E9C-101B-9397-08002B2CF9AE}" pid="45" name="x1ye=47">
    <vt:lpwstr>q1oRVGoBk1D+j6KeJd4rIiFW/Gb5OHlg4ZHkYEYBYeH64oWqVjotjYh9ofIAITBc11/HCSRA7zbweiRuF5U7o+GnglkCFnXDWEJYK7+1N9Kp0ZbtiQ0Bw9TICcM8IOEdbbR6Vf7t9egspAv6h2ZDvPlhqrCnHp5ktsvNfOsY/KRBKZZiRLy/v0UpNnq26HeSpfzBy6HJ6b7X9k16PzjiqCUD/2FrVxcOvBvOreDRsdoqajvK9kdWUTre05fiA3t</vt:lpwstr>
  </property>
  <property fmtid="{D5CDD505-2E9C-101B-9397-08002B2CF9AE}" pid="46" name="x1ye=48">
    <vt:lpwstr>3qj7YKZ+sNv9r0Pwv/0rBrRcc9HF/e/v2EmNPxyNnD8d02WGRLOTcCTOQF+U+bVcG00cjuc7egzYM5LG2KU44KJdLsvuX4gsiFJ39gPlkRzfr2ZhVZ8zplZe4e2Muf7YU1/t+VH5UJX7L3RENKJj7Y8wzpHIfrqBidrvdbAYM1iLpyNUoWsZuqEJmvS8xhAM9veED1v9M5sd7rXuT7S7J1fRLKdXQOz/9PdXF8UMgsTlnTL7wgGVvsav5OXyu7z</vt:lpwstr>
  </property>
  <property fmtid="{D5CDD505-2E9C-101B-9397-08002B2CF9AE}" pid="47" name="x1ye=49">
    <vt:lpwstr>+Wa1YP9L1GOXWiR+bT3zGvtYtOwcb3mSKWxYUoLG/BBsxBs3FNTXJtO0lgpJ4XzVeqFfYSyGkX3D/0GssbrxNytZmR4ZmNnZ+hfL7pJVVweWxQE2f8ExcXC7UTSNimtnKKj75W6oAsOtJrbQpsG9DptaTfAe808pa39WftXh/F2tEhillXI+cgU4prVA/Nux4xVjF5C9bkgccgDEJpkMTsaq04XA2LaV9w2WJOSvOAzlJ16SfUnb+NQ0oesP8CM</vt:lpwstr>
  </property>
  <property fmtid="{D5CDD505-2E9C-101B-9397-08002B2CF9AE}" pid="48" name="x1ye=5">
    <vt:lpwstr>cCdfvdUWHxmcc5va+FAwR0V23IxpMYXUpAOk4Eu06LPM1c8QtfD+Y5lcWgGpOcO2PdAOvh1zOpFiHAmwh1fA2ZbTWxn3y+Y3MS+eOWNS0Q5C8AC2268G7ACQ12oIC/gDow4PkBjbpOi31sBEk4WhMMk/f9cTn2U2ggpN4jUSdMT1p/OHewXjnCqjLp4mb3gdUM4rdwjdDdihd4EF7Sh9/8YJF9PEd2zcC6yAio4+0k7ToibRn3G5m6+pIP7ZFA6</vt:lpwstr>
  </property>
  <property fmtid="{D5CDD505-2E9C-101B-9397-08002B2CF9AE}" pid="49" name="x1ye=50">
    <vt:lpwstr>MYVdBTfQL0h1PFJ85FjaMhoGXkLHEQcv5+71JckUv7IMn1fKjIoQcJcoYah1t3nsKMzyixrMYPxeCKf0bNTIKw7yC4zdT47ktQ04La26Fh9ytJ8Cr0F5dMYGzciH1KNULLbkbbQ1w98J26fg/B+n3MAhWwAxf6LF0ZP81f76f9aMrqpZLBrJHuMVx6m285ao5jijmfjZIyi1p7HyHppB24cEHexowm5nRrKIZqjBA9xbx8rQJGIAS/r/L/1vojP</vt:lpwstr>
  </property>
  <property fmtid="{D5CDD505-2E9C-101B-9397-08002B2CF9AE}" pid="50" name="x1ye=51">
    <vt:lpwstr>scVQ8pdyriq917uFumXS66nz9v8KFkHRDoIQ+vWMF3akb+kOmRN4wEjxlW2fnDcUvZrRVDjg9A9k7u6BcnNOzEHeq8okB600OT0z7MOXwij2/ntGFX5RPAb/EheSlkQ8fRu5uvcBTK2D46j0nJy0wCItlpOYB+4z0jESbvBLLsZwHr2M7b5TBKSpA8ORzBZFlUI9nSbVjzBluJPRbibU8cM88coz9YHCSvMbvY8EELwKq3xD8vfmnBnMjMMHve3</vt:lpwstr>
  </property>
  <property fmtid="{D5CDD505-2E9C-101B-9397-08002B2CF9AE}" pid="51" name="x1ye=52">
    <vt:lpwstr>6Rwpzr1irTF4EnK54na/6S05WQMszH/qSgHmzTotw4bz39/HU0ofBcCmaCyzUQ0MJSLgCHwWkBRJrvvG4F/CAK7AkA/xJ0swV3FPuocOq1TzXqG0ZnEj+mPJALrdtMWxceib55BQLd6gNxo8HK4qLVZjXP9DvEa+xH4+QUx+U/w3Cpp4186ZnhZlA/gdo+H0s/CFy1qEKXdkCP8I032xWbjIii66BWzKGe7mqMdpwc5qquOB0U2rtFVfh8v8Lh3</vt:lpwstr>
  </property>
  <property fmtid="{D5CDD505-2E9C-101B-9397-08002B2CF9AE}" pid="52" name="x1ye=53">
    <vt:lpwstr>eDsuRs6uQDS0OIz2aHYvoYD6Ci9DsCNj7S4KYHIAOvOaK+Zj+nkLwkBfXsrwSoWTTBIwq9S5TIvn4CQOimDy3K3/0w9BTHRCrTivds+XJgssK0FbR734ej+ottBHxKny/UActyMWMR/T0cR01HtbbyhxFeBt/PFm+f+UiClnaWTvKtS2bjax5sypNVOvrYRzRL+WwbJBaH+qokcB4Ubls7vHQo4yczh2S4r17ZDbedDPzM296XUz47J7WP9x7nQ</vt:lpwstr>
  </property>
  <property fmtid="{D5CDD505-2E9C-101B-9397-08002B2CF9AE}" pid="53" name="x1ye=54">
    <vt:lpwstr>vvoQeke1v/bRSSEs/QHehJI8HQrBJrvDPlR9Xq4YDmjwo9c2gzk/9RxcZvT7XJ7Zo20iXhlXeMAsOeEAQl3NLK2OiHCSGd88qDZWfnif9o6w3bl2hZoKiOjWldAgIyyJ+AlH6UMYD/i4TukRyVL7Qd8dgF1a24UWugPsFNtpXgR0bRx0tWsyGC1MTkMhfbwEu/yLuFH+w2KPc4wp7HouBntCHyckRIPiXJ4VQD91SYqJ3U65/0cah2kNHCOGgmH</vt:lpwstr>
  </property>
  <property fmtid="{D5CDD505-2E9C-101B-9397-08002B2CF9AE}" pid="54" name="x1ye=55">
    <vt:lpwstr>yRKMFajP1hmAHLj9jMMy2nXJIel1wZnsWUXRBSIvD6x5Isvjs7YvSgsylxP4HaTzUlIvpCY4moJ9GMV+9AfJ+sMsl2hU6A+X8eL6CpB+jSJA6be/VSpn8YB8VVs75YUZGCRP8HGyWHOybnKYMwGB1pTYJXF2RL9PDRZNLXtgtogU0Jk4puOcrzFyAGy+hepwrf7lTLmytbbQfwNyFFZf8gU8/jttpGbrX8xtLZO261vgfdRXKwUMmwvRFZ82q8Z</vt:lpwstr>
  </property>
  <property fmtid="{D5CDD505-2E9C-101B-9397-08002B2CF9AE}" pid="55" name="x1ye=56">
    <vt:lpwstr>3//RE4s+7z3MClv+lPA7mJVnmUWe/vLzjkTKOwENKOxytGZrcsBBsfJp4mg7yePsqym/yRH3iZ0DN/AWn3SO+Suc0LORZRDGtKPX4FEZ6/z8qm4tPu5GQADoGZPAe9c6EiRVhvzsWWYPBsEYtgIuZM51ssX6xKs0/+DqH7TVa/Q1dzn4WM7y5vaGaQI+VgQ128DZLauRNPpFlLPEjBgk2wA8z5S7upVeGmq00el9a0osnh3jW5wpkkw0BfTHaI5</vt:lpwstr>
  </property>
  <property fmtid="{D5CDD505-2E9C-101B-9397-08002B2CF9AE}" pid="56" name="x1ye=57">
    <vt:lpwstr>BLhIDNfVTPIlh80G/xDn2WKdJ/1YVo+vxrT/WGfVTr92dydiui01v846KaSz1uBMputGO/lrPKYPfFqu3u8iIXvdEV0i+lBDDhBwtTw71GS2QghtTZKHLjNwZySW0UgA8ef90plgvzyucSePTIW7FjeFIdIJU8sOTUcGSC3YLY5mpHZeJGcz5UeZLxOyGPzuZRdnFDsXQErpm2+3zNB3YyuvLuLYcnyCS3TndPLn4uZfjZEHCxEgYQatasF1BqX</vt:lpwstr>
  </property>
  <property fmtid="{D5CDD505-2E9C-101B-9397-08002B2CF9AE}" pid="57" name="x1ye=58">
    <vt:lpwstr>N44ls7kjU8kAtcspxreeqfG1QBQM0URgDMGEC+zk4Qb3817DViOxUfGpa0T6B4R1rdX89zfPvgqbF35ke8TdyRA/YlshO2Yt7/+GWOlUs4CO74Y1kvZ1M5/QVe1OQAoX507sy/AfGEP2SjRC6pZ7cfbqgRq47epBfSBu3Y47GiVNvEAe8aOISGbA1QoZkXIy6yS04YipPaN7UVG1Lhh7MmFyN59r3Q3LsQYLOI05naoOmp4mTZqgttQnaG+hEMn</vt:lpwstr>
  </property>
  <property fmtid="{D5CDD505-2E9C-101B-9397-08002B2CF9AE}" pid="58" name="x1ye=59">
    <vt:lpwstr>F8OIgOQ5znXMgBhYw2ME8k8SRH08FyvE+KrU6QzKOJgSdOawFzyu/UyCBzKYnKvriVQWVkOMTcr04BfuK2Jw++lVI4xe1mL+dvGriC2p3sP9ZqnthaUTleRa08dnM+1ArO9MMdishBzhdp1C4H/ZprUWpIRB1/s/SxJguvHv9LWV+5bmelmHTesYxSN2dNfF/wZvYXClmjpb57xjLtl5J6ObbWV1Z9RCNUu0rXzOnynsvCmz9fAePLxqF4RGlAD</vt:lpwstr>
  </property>
  <property fmtid="{D5CDD505-2E9C-101B-9397-08002B2CF9AE}" pid="59" name="x1ye=6">
    <vt:lpwstr>JDSavi7BswIXtol1B7eLfLIxoLeTJn/L+ltZS6XkX1K0BUpPqynDO/HXdkuYs0T2atKacU9yrV6L1kaMZIa7NsSDjWQeNLSpN1o8FQM8yx4Bi2XTa6Qerct6WnAwHlUtsZKmr9VM2lMN0s1WBud2N//347hKeSt++xF/TdR5t6kPO6YuQtBfGeQZSflnBQneNNdozLX8iWIh4zyv67BloaaNt6kqbIG51p5++FnnJwUplINTFMwJWJyJ4wSxkvC</vt:lpwstr>
  </property>
  <property fmtid="{D5CDD505-2E9C-101B-9397-08002B2CF9AE}" pid="60" name="x1ye=60">
    <vt:lpwstr>/+Sb7TkYCDUa79WpXhk4jhW7XO0pY63cghRWYg3B7KqqNTFh+4E1kAXfGcRBEzdtoFH+AQ8Pw3TfN9bg9P5FD0TfUAdjuoGAVevt4NfN5ycpARH89dSilLKDQ8uSHQjzijbel5YLBGTdjr1JyKgYWWAgcMroIbVkEZtLa46M6fG8dpQ8L3BcfL51ttIRnOH8BNPM2X9qGQgPfjh/bbaPPiFhMLTT3h8dD97S4+ZY4AB5jiZi4CE96M9ArsRzFeq</vt:lpwstr>
  </property>
  <property fmtid="{D5CDD505-2E9C-101B-9397-08002B2CF9AE}" pid="61" name="x1ye=61">
    <vt:lpwstr>MgyilKYswGY+yGS/bjnvWT6iDQQU2ah+iltQ033VZU9giikcO4i9bm8MNoksWS6s2al631/Z91VL/NxJ13meqGoDg3yQ2bwvjf/Cd6jnO1/nyUPfS9LF54KVTBz/HKTZkzfKQJ/yPdWtxQszRxZ2dgu2bFb4Mno+UxdFjPBPybNk1FuZxWpn54nxeOLlI1iQr3T2VL6ftay3wwg8cVE5WvOex/zPo1iR/f/fcxmu/GD0zIEJ+Euv70tKHOqPNH+</vt:lpwstr>
  </property>
  <property fmtid="{D5CDD505-2E9C-101B-9397-08002B2CF9AE}" pid="62" name="x1ye=62">
    <vt:lpwstr>581gaDIsbCLpJ3KFEL7t9NrQ3Uqa8xkYbiqjAwO5aCSy4PM22lbUJT6s9ZwoYBbdO+fA4Zia9aWb1LCgzj4uhJ0JTk/z/ztdLf6xfdITM/uQj2lG0QmWUYCwSfz/pq7yJ9+SFb1aWH9u+cKL9OfxuskOl3DawD+woHYEYyezdAuEDCI6Xpn4Z0fCunrgyxsCPKJ3PUiuxFh9JviAPuuIVD4acDKzuBQR7KXmj8OS9T0jP7aqM4az0jULyOY30uI</vt:lpwstr>
  </property>
  <property fmtid="{D5CDD505-2E9C-101B-9397-08002B2CF9AE}" pid="63" name="x1ye=63">
    <vt:lpwstr>9ppwin87tbJWOLZcqf3ctN8H5mchlUAYuYhng7Zm8U/5up4cuXcG3DN1JaFmH8CK3zjcBy2/z/nYpWu4IPTK4hD0fa/VQJT1rfCFxSqTmFMtHxlOPeDp6KAwYQ3C8AZsvroD/l9xmL+dd7+V74wQ24Ei1nj+NscCl49Dv9WA0LAUv4BUXDy8erK0qMtAdvyTDiOYF00PoDWFnmZLYxU2uG7NVkiVIiHxugtAmGPXLh9EeD0g66FqeNpdPDnOJOZ</vt:lpwstr>
  </property>
  <property fmtid="{D5CDD505-2E9C-101B-9397-08002B2CF9AE}" pid="64" name="x1ye=64">
    <vt:lpwstr>f4uczK/DPlKRtJP2K0fhq8vTdRnOE87bpOP2HVvlb/4/1w/uik2yLGgKwJ2JydCn8wxBLWvw8Mqh8MacQE8lGHLD5C8NAI7Zzr0nuABvtRVBHs6kiHaFz7i6UpSsG9KxmBo6mPrtftnp//m5DfyCMhOTwPb1N2lsb1di+JenMGM23Zqmvd8QvC/EdouIlccApEtmG+Ifhe6gLf8Wk+0PXVb17xjTQsz+3WJ5BGJ1wT/XaIHEKlDH4kQljIfysec</vt:lpwstr>
  </property>
  <property fmtid="{D5CDD505-2E9C-101B-9397-08002B2CF9AE}" pid="65" name="x1ye=65">
    <vt:lpwstr>dELO1pYmrMwDjxSfDB7mOy8A+6jQNo1+dkwFjuLGSpd31xKpA8qJ54PwiwQ1bbeL2YsmExbLvvE6udaSZDDSry8Kv7T+miEw+lWdiqaXPx/tYR5WdZmAVtURy/qQDTkZ+wOBmyH9mczwsEsuPKw/qM67Vz44aTl5LhSVpkGpZdvxqpfcluhywmoaKD5Y3hlyIUD1tcrFmhN9MCrNqVWhhp09Cc7/J0pdV6Q+mPxKiHNDQ/ZioJr1Y+gOiGI1zdD</vt:lpwstr>
  </property>
  <property fmtid="{D5CDD505-2E9C-101B-9397-08002B2CF9AE}" pid="66" name="x1ye=66">
    <vt:lpwstr>d1E+nk96MzU/o8p4pokfa7vgG/7aHjcYIncgi23Y3cJ2Q6Z/dUyPWvf/BQzlkrwqz3eph+GSco63u9k0pyEU2t+wkKIDV8tXYecok72EnAidvoXdoDwKlClvNtIsNWBib9EK9VqdH0v4rNWmlWKAjCD7QBbsENcIfFJcMWd+fpf25GUZyqqTk9018HoAUgnr00V5XDh46AkFMhxAKyEvsRaecE74+5/lyM2ub5busS7QUPYk3u9smnbTPgA0rNI</vt:lpwstr>
  </property>
  <property fmtid="{D5CDD505-2E9C-101B-9397-08002B2CF9AE}" pid="67" name="x1ye=67">
    <vt:lpwstr>Tls6K/iFelHOVCNkV5kPslL806qZM5JGOiRO85tzxFrN/Bgn59J1xxBsjCZqajLRhdhLmmJ3pSQzUHfH4QakMnTaBpgAeCFBcyzAzOHFHqt2d3Lr8mKatnbYzbAdv1Fm7FQuPS2EYHqNrx3Fup9hQMhjVWJbMeLkAq9QiVkBHnGWB4YDFj4smxhBTmEEvhrlbZqEbXPzoDScV/jStinAGx3S1tgzRZ7ZBCzQoosc00BTUljuFluWLBUvWUDyTry</vt:lpwstr>
  </property>
  <property fmtid="{D5CDD505-2E9C-101B-9397-08002B2CF9AE}" pid="68" name="x1ye=68">
    <vt:lpwstr>Gpf7p8yRy0dKVUsumXcKb0MT4/5E99YPGsqqJ+dcawNrd9QOXz3uTSfI8+FTmYj20mnscxqxWx36kiULu68SOCV2Hmid53r8VSmw+AkMZbcJHSFsidR3H+Jrr6M66svvZRkTWRzQMOyY7raOpcGrnXher5bilz3ySxSStCK3GjncjYP75LRvpf02LayA3ZqKDSixnX0ATwe9x8w+dZqsv4ntV2+SSulK95k0NEwlKLa/mLfc5Gf2Q8EzowxfYeJ</vt:lpwstr>
  </property>
  <property fmtid="{D5CDD505-2E9C-101B-9397-08002B2CF9AE}" pid="69" name="x1ye=69">
    <vt:lpwstr>jNTedRGDA7mLmfKHI3G82DRGChj6LwZFWvRIuRMAV3RjcZKUHiMs5j+zyhf2CNBRddWMcnyn4HVqMiSbsNbDiQgcHolQOLoUS3qDIa1ZaINeiI6S/1GudZUv5UIiqVdDN8DmXCfuZkMG6DvLWnvgnucvxBMaaxTDluR3+LVU3a13+YRAAtEuE/i49qKssbk1Zc55sqegpy8hktq70jZS3VAWtv+4e5wGC6xgJ5vFBuhBegH1v/kV2XrDNbkNruw</vt:lpwstr>
  </property>
  <property fmtid="{D5CDD505-2E9C-101B-9397-08002B2CF9AE}" pid="70" name="x1ye=7">
    <vt:lpwstr>yJnuC7yBJnPvDAmyxg6P9diDrGl+zUvj+kSooiiqq5t8EIpSye2mbcqqVkp27s0u8ODHH+Zq645DT+zkSPndx4wRu53CgvdFATCZHAzR+aq8k8XhD72hZ26775HeoLXIEJoL/2PDqkwiEpdykRTN9pWNw3cvxlY/8jLaZmh89g5DqEhzfyIDir6251CBzw9cjwfWPpB5zsesJb6tKGFsb6IG3voWZYDTJJ5l6awZ4XpNqPkvNRALgYdr7hNeGNU</vt:lpwstr>
  </property>
  <property fmtid="{D5CDD505-2E9C-101B-9397-08002B2CF9AE}" pid="71" name="x1ye=70">
    <vt:lpwstr>uQhyEWMq0WqldDyi4bFrXTbJor8BYNyNHMtAFw+gYf5kD0xKCCcwVpDO6GpcurFWR+Q4WRMNCbbSRmF4TUtpLpVZj3nLYwz2lvmON6lYxJy6kz5nSSlELdii3zj5iHnL8/JWPr8Hf5+DHP+ASLC6F+JbqaMg/QJ3IfhSt/z6Nm5IlXBft3QifiJHO40dKlR2znfGSRz3sUMhR3nZKb7bG8suxMh8XMQHgVh+Li4wF1N4UuvWOYsU+wrc3NeZMF2</vt:lpwstr>
  </property>
  <property fmtid="{D5CDD505-2E9C-101B-9397-08002B2CF9AE}" pid="72" name="x1ye=71">
    <vt:lpwstr>miX8SI029/eOJxf4tFOULgA7+R9HpcvmiQBi/uInqGv/ZaSTPkK1pzYmw+wCemofBxePLoKGILoW1FcbQwCED33aP50YZeYHQW9UZE7sd0B2L4oc+IoCPsw5YB0e7hfYUv1VgZQ2A+XWioFd7FWt9RBwAsagmRZqGz/waNMv41wrZyqcQIHqyBUIt+NspuRacgiWXu+TPE74Lu63M0j+9s9Zn641oj1z/+/nJsXbfR4JYW2PIVsb7knH784qr1P</vt:lpwstr>
  </property>
  <property fmtid="{D5CDD505-2E9C-101B-9397-08002B2CF9AE}" pid="73" name="x1ye=72">
    <vt:lpwstr>5y1auqDd8FyTnzPszrg8T6FE4gQ6bDMg94tYMhK8pYcmn1RJ+O3RdfHrLyXuDh/RzjUv48OngFRd1l7/rQScgMm01kwQnjBnIvKKOm0Xm2XY9n/GEqqntmR3p649RYzvfbfUDrVewYx9OiCP0AJab9SBzEmiXbW6F6vn0HbKb1Z3foHWtmmkhi7PtN0sbJ/f4D94qy6TYelKRQID08Ld673t0F1RaBQKpSP82NdBZ8URwFbWH3gNht/oZjxAwVj</vt:lpwstr>
  </property>
  <property fmtid="{D5CDD505-2E9C-101B-9397-08002B2CF9AE}" pid="74" name="x1ye=73">
    <vt:lpwstr>SUsvgvuMyttyRDqxvoWOHLr+GBe2FV67FC9OgcV3pdhktEtYOOS1twgSZYXslLYVDJa5i3i+SOY5kODZdYExHhbROSc77t/oPez/5Zy2S6ZjJNYwWH88f20OVipHHS3p14FMvtxqg0egZNQkjju55Is6kD9zoAZvnQkbWUDyGixzkiIVBMkbTAsaC+6UAEI9jJOnhgY3isbQL63iWvMOyhy0f03yRG2KB4+EGdzxkMI5J5iI4W9g9JbsLPYQgTx</vt:lpwstr>
  </property>
  <property fmtid="{D5CDD505-2E9C-101B-9397-08002B2CF9AE}" pid="75" name="x1ye=74">
    <vt:lpwstr>BbAjoQ0Zbv7jXEddPwNYuwVcPHBQRiz/tp2MTad+WYTCwHniCnVVyUb0r9JXzrvTwXhzqryYbw9cvXi00GOC1VpQHfGxnZr22d0/H2XX+PqsJvo756Xzqvxt2fHppzd0pv+YQQJvYSKnjErV/5ancdwv2n58k97nqKdX/wzfKU/35gipiBNvHjbCj9gtc3CbhhBl+XKqFfTwAwAwC192pzKzosxtrfXdRR9nb8YIHMefjeqvF8HgkdJRZFkZ/ph</vt:lpwstr>
  </property>
  <property fmtid="{D5CDD505-2E9C-101B-9397-08002B2CF9AE}" pid="76" name="x1ye=75">
    <vt:lpwstr>ZrjpoAm+Lw0aB5GbjZitBJqkhyfKj62Eew4y4LR1YMpfPQUe7MBSJWi5lsQwSjaP2J2ZEeyYPXiEmZ9HOo8mfhgffOiPbOkQRy9E+xBanBm+9BMn3CmZfRTY/SXEzEp9yEUxHfP2eI6gBB1QBDoXtwAvJaF2fJ3KisOfIEYi25OPRJX/JEtWkSYABSyehU0Yj5LLWmBCOaemFELnfWfC7wqa8Izng3j1gMymRkY24aabpY5ET+VGXLy/OBaMWSI</vt:lpwstr>
  </property>
  <property fmtid="{D5CDD505-2E9C-101B-9397-08002B2CF9AE}" pid="77" name="x1ye=76">
    <vt:lpwstr>B5Czu5kL6cOYF5DglVlWVRJ7sXi4KSGpW10NC9h1lcas2twHfcVN0VzndW3LP16QOfmJTra1mw+Bfz+J22SISciBqk45qMX7eIhW4HXmDit+6DsFw/MuotPDWI14VDbTqOykm9gvHw+JZVOCDSS8zrvfFXYam/KiirTLmQdhp/hg9swlfLdLCZQ/9TEuxyc7bfM5Wfdg9QZwvzWne1eRaYq5cu5GUWwOLOPLauOr7jsOjgnFmyICm9IoDWiRqFV</vt:lpwstr>
  </property>
  <property fmtid="{D5CDD505-2E9C-101B-9397-08002B2CF9AE}" pid="78" name="x1ye=77">
    <vt:lpwstr>btoP7bGWR+QEEjmWIvjIIgTxhERzjRy+TW+a3AGu1kkDQ2/26Xiuy/zJMDjgvP9DtN9/sowFakiunFDjoywZX+bWQvhgcO+SxbkCKhjj9BjUpdYMaWj0ZlZ4HCqo7wLjSX6+XgrJXy+xfgQp9NujomQ2TrYgmTxOn5giIdKBdC93ikeAI38ZQMOnGPhkvUeGM5EPe7ELPOw/xriV8hQh1rKTGmtotXLeJY20gURui7ciRN6D+2Hj5nKZ6uQltAo</vt:lpwstr>
  </property>
  <property fmtid="{D5CDD505-2E9C-101B-9397-08002B2CF9AE}" pid="79" name="x1ye=78">
    <vt:lpwstr>IQf6ZCSmR66Ne9hMqpc9b5YCY5FY3TD+hytSlCnya/y5YnG9qajdcH+6jnmYBzfzvaGZ9VSGRnzwh+dDixtT2FPidNd9b29aFj9kunPmg7LvcDXSNgK6mtZcDYlhaQKVFaFq6ZI2udTSf3OztvqREy4hYYUq7btTTNb6hxnmQjVX1NGAe6b7vroAeWqpiQTRAQMe8MiuGVj1S1e+4kX8dUgNrSH/q2V+tbZTfkae6vP3AKpxfxGHiIArVy47DBN</vt:lpwstr>
  </property>
  <property fmtid="{D5CDD505-2E9C-101B-9397-08002B2CF9AE}" pid="80" name="x1ye=79">
    <vt:lpwstr>N4FcQO3AuPzddYjxIyXN0HvypphUGKkdzO9PMNTHLXOvxtVvsVBWBARZfVdv1kgpHnHqQ7w5d8wUM5NO1BdjIjkBNovyI6YUbpYwfc1qBBkC4xSNUVfYKnjA+5QDzXn0hRbdIiTUN68xYn7pYSej/2MD6H0+HY1S3Dmg648lUoN92ExKzlOzMK7wdDVyRN6EomOn2g4aKzAyLVK9t9Cud+3NK7M4qxwENa5elw9+QwDUIVDjsiVanlJGOalOa+F</vt:lpwstr>
  </property>
  <property fmtid="{D5CDD505-2E9C-101B-9397-08002B2CF9AE}" pid="81" name="x1ye=8">
    <vt:lpwstr>13F1N+eVfur17/ZGJvTOVRNwgs1gyOTFHBoeYA6RBOTZGiLU4YMpiYvcXgSMpYVkbzi8pW7McLX1Wbt3xh2jUER3/bsXxVJRgPk3j2j3ESfQhN1v3yxsm5HTbetfFa11UzAOY2UEMOF/ebZ8lYB8nw780sp9qfnA2bow3EPKKDUntemPHChRgOX0jw2Qmtmg7A6nd24GDHUN42Mzx9aEz0YDY0uh14cmukxYMaXL2wkUE1dBfUfhpmyU43W4ks+</vt:lpwstr>
  </property>
  <property fmtid="{D5CDD505-2E9C-101B-9397-08002B2CF9AE}" pid="82" name="x1ye=80">
    <vt:lpwstr>kWE4KkvDVvYgYpCkNuUnUSSnhnlrl6naPO5tbW1Ebzkj//ww5EI/zCjraeTyAsybCbHcZzmyruSdp0b3rUzgfILULwoeCXkZoG0gFaRnwS/G+35aYLdqr9mKeMZLvFHJoJfBZBRd6L0i3kmNjO3zBuRBnwTvuODn6QehG+RbmmtjNei8HwG6MvlP5kVCHFpOUKPR9abtpfZfOCsBPpzANo4jTJ6OvpFmx4hpd3xZwEJW7v6pFNffGz/IDxVPAkh</vt:lpwstr>
  </property>
  <property fmtid="{D5CDD505-2E9C-101B-9397-08002B2CF9AE}" pid="83" name="x1ye=81">
    <vt:lpwstr>vK/ChX3ZoSX3TI/qmowXWK1pF+dQBtxuTCUZidIApe5HSsyGoWlcCk9Ir2FnOve6mLpJnFc8yBoyXWGIVLaOS+y4nO92hy1l7L47a62AEVGBZLqrt3qa7LB2IGlayYLPrQLc7LyMNO4PnGJ/MoxBbsaccWJowkI3y/qTfLkCn0swKhQULVlBVRw8mnxyAtnMTFRITcQ/CZICqr696+mB93x844ei67WHgwZy22SrRsms7VmYCxvrxOeDsTEeLtj</vt:lpwstr>
  </property>
  <property fmtid="{D5CDD505-2E9C-101B-9397-08002B2CF9AE}" pid="84" name="x1ye=82">
    <vt:lpwstr>ID/oI4j9YFvG7oUO75mxvUaggSAowKCw01pfghwa0nNBc9S/lG1bLcMNRnnmAsRg/I1UM+FOry+Vrt564ereG3wJ+MraJB30NFxst33iT2norrcyKuZa09cWyWOr3Rpizq7N0w1K1LM6YuZMe68RssmHEd6gjLcZlPLAbJZKv6bpH4nPOviSAx0IAw9PEe0vxsDX4gAHOZYayggao/FoR8soCLdEvipA9SupdP6wzbrprkbX8OMcnWgeq/PqwNP</vt:lpwstr>
  </property>
  <property fmtid="{D5CDD505-2E9C-101B-9397-08002B2CF9AE}" pid="85" name="x1ye=83">
    <vt:lpwstr>3ek9iNuok3+9wcK5ytNzFEAAA==</vt:lpwstr>
  </property>
  <property fmtid="{D5CDD505-2E9C-101B-9397-08002B2CF9AE}" pid="86" name="x1ye=9">
    <vt:lpwstr>+v80nQuwn1G4qQ+zCzuN0Uohg+alQ0E9B5dmnoUJHoFw8h82evjhZFMxQj16jcWYBTLwJJ3nHFn1EGKTYwx+2MozWM7s+wmvUzhRH5FwV8lDxiw6gwxsELqGFR7oy6TCLsSsAnh5rqBdkHtGl4qmWOLRSyB2euuX+WbBQZ0ao1zMUDUlOPTqZYOP59X9uXmbDNhEaZkcZ5Kbg9KXPWi8KutP2CfQGpm2RLdGvHNQ1rYOhUc7KHoPlkUJWTZy/Ma</vt:lpwstr>
  </property>
</Properties>
</file>