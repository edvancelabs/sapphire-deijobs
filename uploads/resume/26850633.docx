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opBorderTable"/>
        <w:tblW w:w="5000" w:type="pct"/>
        <w:tblCellMar>
          <w:left w:w="0" w:type="dxa"/>
          <w:right w:w="0" w:type="dxa"/>
        </w:tblCellMar>
        <w:tblLook w:val="05E0"/>
      </w:tblPr>
      <w:tblGrid>
        <w:gridCol w:w="10840"/>
      </w:tblGrid>
      <w:tr w:rsidR="003F740E">
        <w:trPr>
          <w:trHeight w:val="700"/>
        </w:trPr>
        <w:tc>
          <w:tcPr>
            <w:tcW w:w="12240" w:type="dxa"/>
            <w:shd w:val="clear" w:color="auto" w:fill="F6911E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3F740E" w:rsidRDefault="003F740E">
            <w:pPr>
              <w:pStyle w:val="mlj3topborder"/>
              <w:spacing w:after="60" w:line="260" w:lineRule="atLeast"/>
              <w:ind w:right="200"/>
              <w:rPr>
                <w:rStyle w:val="topbordercell"/>
                <w:shd w:val="clear" w:color="auto" w:fill="auto"/>
              </w:rPr>
            </w:pPr>
          </w:p>
        </w:tc>
      </w:tr>
    </w:tbl>
    <w:tbl>
      <w:tblPr>
        <w:tblStyle w:val="documentparentContainer"/>
        <w:tblW w:w="0" w:type="auto"/>
        <w:tblLayout w:type="fixed"/>
        <w:tblCellMar>
          <w:top w:w="900" w:type="dxa"/>
          <w:left w:w="0" w:type="dxa"/>
          <w:right w:w="0" w:type="dxa"/>
        </w:tblCellMar>
        <w:tblLook w:val="05E0"/>
      </w:tblPr>
      <w:tblGrid>
        <w:gridCol w:w="6640"/>
        <w:gridCol w:w="810"/>
        <w:gridCol w:w="3390"/>
      </w:tblGrid>
      <w:tr w:rsidR="003F740E">
        <w:tc>
          <w:tcPr>
            <w:tcW w:w="6640" w:type="dxa"/>
            <w:tcMar>
              <w:top w:w="420" w:type="dxa"/>
              <w:left w:w="0" w:type="dxa"/>
              <w:bottom w:w="400" w:type="dxa"/>
              <w:right w:w="0" w:type="dxa"/>
            </w:tcMar>
            <w:hideMark/>
          </w:tcPr>
          <w:p w:rsidR="003F740E" w:rsidRDefault="006A389A">
            <w:pPr>
              <w:pStyle w:val="documentname"/>
              <w:rPr>
                <w:rStyle w:val="documentleft-box"/>
                <w:color w:val="000000"/>
              </w:rPr>
            </w:pPr>
            <w:r>
              <w:rPr>
                <w:rStyle w:val="span"/>
                <w:color w:val="000000"/>
              </w:rPr>
              <w:t>DIPANNITA</w:t>
            </w:r>
            <w:r>
              <w:rPr>
                <w:rStyle w:val="documentleft-box"/>
                <w:color w:val="000000"/>
              </w:rPr>
              <w:t xml:space="preserve"> </w:t>
            </w:r>
            <w:r>
              <w:rPr>
                <w:rStyle w:val="span"/>
                <w:color w:val="000000"/>
              </w:rPr>
              <w:t>CHATTERJEE</w:t>
            </w:r>
          </w:p>
          <w:p w:rsidR="003F740E" w:rsidRDefault="006A389A">
            <w:pPr>
              <w:pStyle w:val="bottomlowborder"/>
              <w:spacing w:before="60" w:after="500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:rsidR="003F740E" w:rsidRDefault="006A389A">
            <w:pPr>
              <w:pStyle w:val="topborder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:rsidR="003F740E" w:rsidRDefault="006A389A">
            <w:pPr>
              <w:pStyle w:val="toppadding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:rsidR="003F740E" w:rsidRDefault="006A389A">
            <w:pPr>
              <w:pStyle w:val="documentheading"/>
              <w:rPr>
                <w:rStyle w:val="documentleft-box"/>
                <w:color w:val="000000"/>
              </w:rPr>
            </w:pPr>
            <w:r>
              <w:rPr>
                <w:rStyle w:val="documentsectiontitle"/>
                <w:color w:val="000000"/>
                <w:highlight w:val="white"/>
              </w:rPr>
              <w:t>Summary </w:t>
            </w:r>
            <w:r w:rsidR="00327914" w:rsidRPr="00327914">
              <w:pict>
                <v:rect id="_x0000_s1033" style="position:absolute;margin-left:0;margin-top:2.25pt;width:332pt;height:10.5pt;z-index:-251658240;mso-position-horizontal-relative:text;mso-position-vertical-relative:line" fillcolor="#feeedd" stroked="f">
                  <v:path strokeok="f"/>
                </v:rect>
              </w:pict>
            </w:r>
          </w:p>
          <w:p w:rsidR="003F740E" w:rsidRDefault="006A389A">
            <w:pPr>
              <w:pStyle w:val="p"/>
              <w:pBdr>
                <w:top w:val="none" w:sz="0" w:space="10" w:color="auto"/>
              </w:pBdr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Accomplished </w:t>
            </w:r>
            <w:r w:rsidR="009F6E2B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11</w:t>
            </w:r>
            <w:r w:rsidR="00DD46E8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years experienced </w:t>
            </w:r>
            <w:r w:rsidR="00063E12" w:rsidRPr="00FC049B">
              <w:rPr>
                <w:rStyle w:val="documentleft-box"/>
                <w:rFonts w:ascii="Fira Sans Light" w:eastAsia="Fira Sans Light" w:hAnsi="Fira Sans Light" w:cs="Fira Sans Light"/>
                <w:b/>
                <w:color w:val="000000"/>
                <w:sz w:val="20"/>
                <w:szCs w:val="20"/>
              </w:rPr>
              <w:t xml:space="preserve">digital </w:t>
            </w:r>
            <w:r w:rsidRPr="00FC049B">
              <w:rPr>
                <w:rStyle w:val="documentleft-box"/>
                <w:rFonts w:ascii="Fira Sans Light" w:eastAsia="Fira Sans Light" w:hAnsi="Fira Sans Light" w:cs="Fira Sans Light"/>
                <w:b/>
                <w:color w:val="000000"/>
                <w:sz w:val="20"/>
                <w:szCs w:val="20"/>
              </w:rPr>
              <w:t xml:space="preserve">marketing professional </w:t>
            </w:r>
            <w:r w:rsidR="00FC2F5F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with demonstrated</w:t>
            </w:r>
            <w:r w:rsidR="00D473A2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success </w:t>
            </w:r>
            <w:r w:rsidR="00DD46E8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in </w:t>
            </w: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developing and implementing strategic approaches to drive market growth and profitability</w:t>
            </w:r>
            <w:r w:rsidR="00FC049B"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by</w:t>
            </w:r>
            <w:r w:rsidR="00FC049B">
              <w:rPr>
                <w:rFonts w:ascii="Arial" w:hAnsi="Arial" w:cs="Arial"/>
                <w:color w:val="384347"/>
                <w:sz w:val="18"/>
                <w:szCs w:val="18"/>
                <w:shd w:val="clear" w:color="auto" w:fill="FFFFFF"/>
              </w:rPr>
              <w:t xml:space="preserve"> creating data-driven marketing campaigns, SEO, social media management and content marketing.</w:t>
            </w:r>
          </w:p>
          <w:p w:rsidR="003F740E" w:rsidRDefault="006A389A">
            <w:pPr>
              <w:pStyle w:val="bottomlowborder"/>
              <w:spacing w:after="500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:rsidR="003F740E" w:rsidRDefault="006A389A">
            <w:pPr>
              <w:pStyle w:val="topborder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:rsidR="003F740E" w:rsidRDefault="006A389A">
            <w:pPr>
              <w:pStyle w:val="toppadding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:rsidR="003F740E" w:rsidRDefault="006A389A">
            <w:pPr>
              <w:pStyle w:val="documentheading"/>
              <w:rPr>
                <w:rStyle w:val="documentleft-box"/>
                <w:color w:val="000000"/>
              </w:rPr>
            </w:pPr>
            <w:r>
              <w:rPr>
                <w:rStyle w:val="documentsectiontitle"/>
                <w:color w:val="000000"/>
                <w:highlight w:val="white"/>
              </w:rPr>
              <w:t>Experience </w:t>
            </w:r>
            <w:r w:rsidR="00327914" w:rsidRPr="00327914">
              <w:pict>
                <v:rect id="_x0000_s1026" style="position:absolute;margin-left:0;margin-top:2.25pt;width:332pt;height:10.5pt;z-index:-251657216;mso-position-horizontal-relative:text;mso-position-vertical-relative:line" fillcolor="#feeedd" stroked="f">
                  <v:path strokeok="f"/>
                </v:rect>
              </w:pict>
            </w:r>
          </w:p>
          <w:p w:rsidR="00DD46E8" w:rsidRPr="00DD46E8" w:rsidRDefault="006A389A" w:rsidP="00DD46E8">
            <w:pPr>
              <w:pStyle w:val="documentexperienceparagraphspacing"/>
              <w:spacing w:line="100" w:lineRule="exact"/>
              <w:rPr>
                <w:rStyle w:val="documenttxtBold"/>
                <w:rFonts w:ascii="Fira Sans Light" w:eastAsia="Fira Sans Light" w:hAnsi="Fira Sans Light" w:cs="Fira Sans Light"/>
                <w:b w:val="0"/>
                <w:bCs w:val="0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:rsidR="003F740E" w:rsidRDefault="006A389A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txtBold"/>
                <w:color w:val="000000"/>
                <w:sz w:val="20"/>
                <w:szCs w:val="20"/>
              </w:rPr>
              <w:t>Marketing Manager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, </w:t>
            </w:r>
            <w:r w:rsidR="0035504B"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>May2017 - June</w:t>
            </w:r>
            <w:r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>2023</w:t>
            </w:r>
            <w:r>
              <w:rPr>
                <w:rStyle w:val="documentjobdates"/>
                <w:color w:val="000000"/>
                <w:sz w:val="20"/>
                <w:szCs w:val="20"/>
              </w:rPr>
              <w:t xml:space="preserve"> </w:t>
            </w:r>
          </w:p>
          <w:p w:rsidR="003F740E" w:rsidRDefault="006A389A">
            <w:pPr>
              <w:pStyle w:val="documentpaddedline"/>
              <w:spacing w:line="260" w:lineRule="atLeast"/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</w:pPr>
            <w:r>
              <w:rPr>
                <w:rStyle w:val="documentcompanyname"/>
                <w:color w:val="000000"/>
                <w:sz w:val="20"/>
                <w:szCs w:val="20"/>
              </w:rPr>
              <w:t xml:space="preserve">PEARSON, BTEC &amp; </w:t>
            </w:r>
            <w:proofErr w:type="spellStart"/>
            <w:r>
              <w:rPr>
                <w:rStyle w:val="documentcompanyname"/>
                <w:color w:val="000000"/>
                <w:sz w:val="20"/>
                <w:szCs w:val="20"/>
              </w:rPr>
              <w:t>Edexcel</w:t>
            </w:r>
            <w:proofErr w:type="spellEnd"/>
            <w:r>
              <w:rPr>
                <w:rStyle w:val="documentcompanyname"/>
                <w:color w:val="000000"/>
                <w:sz w:val="20"/>
                <w:szCs w:val="20"/>
              </w:rPr>
              <w:t xml:space="preserve"> Pearson</w:t>
            </w:r>
            <w:r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:rsidR="003F740E" w:rsidRDefault="006A389A">
            <w:pPr>
              <w:pStyle w:val="divdocumentulli"/>
              <w:numPr>
                <w:ilvl w:val="0"/>
                <w:numId w:val="1"/>
              </w:numPr>
              <w:spacing w:before="60"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Develop &amp; maintain insight into the wider education landscape in India marking a revenue worth 42mn (INR) in 2022</w:t>
            </w:r>
          </w:p>
          <w:p w:rsidR="003F740E" w:rsidRDefault="006A389A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Explored market trends &amp; growth opportunities through research and analysis to identify the right marketing strategy and efforts in the region resulting in 32 live brand centers across India by 2023 Q1</w:t>
            </w:r>
          </w:p>
          <w:p w:rsidR="003F740E" w:rsidRDefault="006A389A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Conducted offline events and interacted with TGs </w:t>
            </w:r>
            <w:r w:rsidR="005F239C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marking an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16% additional interested leads</w:t>
            </w:r>
          </w:p>
          <w:p w:rsidR="003F740E" w:rsidRDefault="006A389A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Capture the voice of the customer &amp; sales to inform product plans, platform roadmaps, pricing &amp; product model strategies, &amp; go-to-market plans trans nationally marking an 20% y-o-y increase in revenue in 2021-22</w:t>
            </w:r>
          </w:p>
          <w:p w:rsidR="003F740E" w:rsidRDefault="006A389A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Identified opportunities by collaborating with Brands like Apollo </w:t>
            </w:r>
            <w:proofErr w:type="spellStart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MedSkills</w:t>
            </w:r>
            <w:proofErr w:type="spellEnd"/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, NSDC, All India Football Federation of India (AIFF) that drove interested leads &amp; pipeline, enabling sales teams to scale existing business across India, &amp; to increase market share across in alignment with the India business plan</w:t>
            </w:r>
          </w:p>
          <w:p w:rsidR="003F740E" w:rsidRDefault="006A389A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Led Brand </w:t>
            </w:r>
            <w:r w:rsidR="00670396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launches 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&amp; Performance </w:t>
            </w:r>
            <w:r w:rsidR="007B2964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b2b 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marketing activities with a budget of 4.2 million to acquire, nurture, &amp; retain customers</w:t>
            </w:r>
          </w:p>
          <w:p w:rsidR="003F740E" w:rsidRDefault="006A389A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Developed business intelligence dashboards to better identify the key market data, including competitor/sector analysis.</w:t>
            </w:r>
          </w:p>
          <w:p w:rsidR="00B173D0" w:rsidRDefault="007B2964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C</w:t>
            </w:r>
            <w:r w:rsidR="00B173D0" w:rsidRPr="00B173D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oo</w:t>
            </w:r>
            <w:r w:rsidR="00B173D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rdination with 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Global </w:t>
            </w:r>
            <w:r w:rsidR="00B173D0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Cross functional teams- sales, product, agencies, Media &amp; more</w:t>
            </w:r>
          </w:p>
          <w:p w:rsidR="003F740E" w:rsidRDefault="006A389A">
            <w:pPr>
              <w:pStyle w:val="documentexperienceparagraphspacing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:rsidR="003F740E" w:rsidRDefault="006A389A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txtBold"/>
                <w:color w:val="000000"/>
                <w:sz w:val="20"/>
                <w:szCs w:val="20"/>
              </w:rPr>
              <w:t>Digital Marketing Analyst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, </w:t>
            </w:r>
          </w:p>
          <w:p w:rsidR="003F740E" w:rsidRDefault="006A389A">
            <w:pPr>
              <w:pStyle w:val="documentpaddedline"/>
              <w:spacing w:line="260" w:lineRule="atLeast"/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</w:pPr>
            <w:r>
              <w:rPr>
                <w:rStyle w:val="documentcompanyname"/>
                <w:color w:val="000000"/>
                <w:sz w:val="20"/>
                <w:szCs w:val="20"/>
              </w:rPr>
              <w:t>Pearson Middle East</w:t>
            </w:r>
            <w:r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:rsidR="003F740E" w:rsidRDefault="005F239C">
            <w:pPr>
              <w:pStyle w:val="divdocumentulli"/>
              <w:numPr>
                <w:ilvl w:val="0"/>
                <w:numId w:val="2"/>
              </w:numPr>
              <w:spacing w:before="60"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Developed &amp;</w:t>
            </w:r>
            <w:r w:rsidR="006A389A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implement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ed</w:t>
            </w:r>
            <w:r w:rsidR="006A389A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strategies to boost revenue, 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&amp;</w:t>
            </w:r>
            <w:r w:rsidR="006A389A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increase market presence for all the Middle East LOBs (K12, Higher-Ed, TNE &amp; ELT)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</w:t>
            </w:r>
            <w:r w:rsidR="006A389A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supporting the overall revenue of 98mn in 2020-21</w:t>
            </w:r>
          </w:p>
          <w:p w:rsidR="003F740E" w:rsidRDefault="006A389A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Online Reputation Management on Facebook &amp; Instagram platforms for both Arabic &amp; English audiences</w:t>
            </w:r>
          </w:p>
          <w:p w:rsidR="003F740E" w:rsidRDefault="006A389A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Plan &amp; execute all digital marketing campaigns, including SEO/SEM, email, social media &amp; display advertising</w:t>
            </w:r>
          </w:p>
          <w:p w:rsidR="003F740E" w:rsidRDefault="006A389A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Brainstorm new &amp; creative growth strategies for better campaign performance</w:t>
            </w:r>
          </w:p>
          <w:p w:rsidR="003F740E" w:rsidRDefault="006A389A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Plan, execute &amp; measure experiments &amp; conversions</w:t>
            </w:r>
          </w:p>
          <w:p w:rsidR="003F740E" w:rsidRPr="00306D81" w:rsidRDefault="00306D81" w:rsidP="00306D81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20" w:hanging="192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lastRenderedPageBreak/>
              <w:t>Regular Assessment &amp; AB testing of Digital Marketing campaigns for insights &amp; optimize paid campaigns</w:t>
            </w:r>
            <w:r w:rsidR="006A389A" w:rsidRPr="00306D81"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:rsidR="003F740E" w:rsidRDefault="006A389A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txtBold"/>
                <w:color w:val="000000"/>
                <w:sz w:val="20"/>
                <w:szCs w:val="20"/>
              </w:rPr>
              <w:t>Digital Marketing Manager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, </w:t>
            </w:r>
          </w:p>
          <w:p w:rsidR="003F740E" w:rsidRDefault="006A389A">
            <w:pPr>
              <w:pStyle w:val="documentpaddedline"/>
              <w:spacing w:line="260" w:lineRule="atLeast"/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</w:pPr>
            <w:r>
              <w:rPr>
                <w:rStyle w:val="documentcompanyname"/>
                <w:color w:val="000000"/>
                <w:sz w:val="20"/>
                <w:szCs w:val="20"/>
              </w:rPr>
              <w:t>Pearson India</w:t>
            </w:r>
            <w:r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:rsidR="003F740E" w:rsidRPr="00D56ABE" w:rsidRDefault="006A389A" w:rsidP="00D56ABE">
            <w:pPr>
              <w:pStyle w:val="divdocumentulli"/>
              <w:numPr>
                <w:ilvl w:val="0"/>
                <w:numId w:val="3"/>
              </w:numPr>
              <w:spacing w:before="60"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D56ABE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Marked a y-o-y Increase of 20-25% of revenue contribution organic</w:t>
            </w:r>
            <w:r w:rsidR="00D56ABE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efforts throughout 2017-18-19</w:t>
            </w:r>
          </w:p>
          <w:p w:rsidR="003F740E" w:rsidRDefault="006A389A">
            <w:pPr>
              <w:pStyle w:val="divdocumentulli"/>
              <w:numPr>
                <w:ilvl w:val="0"/>
                <w:numId w:val="3"/>
              </w:numPr>
              <w:spacing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D56ABE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Marked an increase of 33% on conversion marking 1000 enrolments across p</w:t>
            </w:r>
            <w:r w:rsidR="00D56ABE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roducts </w:t>
            </w:r>
            <w:r w:rsidRPr="00D56ABE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worth 10.2mn (INR) of reve</w:t>
            </w:r>
            <w:r w:rsidR="00D56ABE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nue organically</w:t>
            </w:r>
          </w:p>
          <w:p w:rsidR="003F740E" w:rsidRDefault="006A389A">
            <w:pPr>
              <w:pStyle w:val="divdocumentulli"/>
              <w:numPr>
                <w:ilvl w:val="0"/>
                <w:numId w:val="3"/>
              </w:numPr>
              <w:spacing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Ensure Improved Customer Experience across Digital platforms</w:t>
            </w:r>
          </w:p>
          <w:p w:rsidR="003F740E" w:rsidRDefault="00D56ABE">
            <w:pPr>
              <w:pStyle w:val="divdocumentulli"/>
              <w:numPr>
                <w:ilvl w:val="0"/>
                <w:numId w:val="3"/>
              </w:numPr>
              <w:spacing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Developed </w:t>
            </w:r>
            <w:r w:rsidR="006A389A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350+ pages 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unique website content</w:t>
            </w:r>
            <w:r w:rsidR="006A389A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for India &amp; Middle East</w:t>
            </w:r>
          </w:p>
          <w:p w:rsidR="003F740E" w:rsidRDefault="006A389A">
            <w:pPr>
              <w:pStyle w:val="divdocumentulli"/>
              <w:numPr>
                <w:ilvl w:val="0"/>
                <w:numId w:val="3"/>
              </w:numPr>
              <w:spacing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Increase in Organic leads on account of improved SEO</w:t>
            </w:r>
          </w:p>
          <w:p w:rsidR="003F740E" w:rsidRDefault="006A389A">
            <w:pPr>
              <w:pStyle w:val="divdocumentulli"/>
              <w:numPr>
                <w:ilvl w:val="0"/>
                <w:numId w:val="3"/>
              </w:numPr>
              <w:spacing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Reduce CPC paid on existing campaigns on account of improved Quality Score</w:t>
            </w:r>
          </w:p>
          <w:p w:rsidR="00D56ABE" w:rsidRDefault="006A389A" w:rsidP="00D56ABE">
            <w:pPr>
              <w:pStyle w:val="divdocumentulli"/>
              <w:numPr>
                <w:ilvl w:val="0"/>
                <w:numId w:val="3"/>
              </w:numPr>
              <w:spacing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D56ABE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Managing online Brand </w:t>
            </w:r>
            <w:r w:rsidR="00670396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Launches , </w:t>
            </w:r>
            <w:r w:rsidRPr="00D56ABE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Communications &amp; related </w:t>
            </w:r>
            <w:r w:rsidR="00670396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offline &amp; online </w:t>
            </w:r>
            <w:r w:rsidRPr="00D56ABE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promotion </w:t>
            </w:r>
            <w:r w:rsidR="00D56ABE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across channels</w:t>
            </w:r>
          </w:p>
          <w:p w:rsidR="003F740E" w:rsidRPr="00D56ABE" w:rsidRDefault="00D56ABE" w:rsidP="00D56ABE">
            <w:pPr>
              <w:pStyle w:val="divdocumentulli"/>
              <w:numPr>
                <w:ilvl w:val="0"/>
                <w:numId w:val="3"/>
              </w:numPr>
              <w:spacing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D56ABE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SPOC for Global</w:t>
            </w:r>
            <w:r w:rsidR="006A389A" w:rsidRPr="00D56ABE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UI UX development projects, platform upgrades, testing etc for both India &amp; Middle East.</w:t>
            </w:r>
          </w:p>
          <w:p w:rsidR="003F740E" w:rsidRDefault="006A389A">
            <w:pPr>
              <w:pStyle w:val="documentexperienceparagraphspacing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:rsidR="003F740E" w:rsidRDefault="006A389A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txtBold"/>
                <w:color w:val="000000"/>
                <w:sz w:val="20"/>
                <w:szCs w:val="20"/>
              </w:rPr>
              <w:t>Deputy Manager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, </w:t>
            </w:r>
            <w:r w:rsidR="0035504B"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 xml:space="preserve">Sept 2015 – Oct </w:t>
            </w:r>
            <w:r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>2016</w:t>
            </w:r>
            <w:r>
              <w:rPr>
                <w:rStyle w:val="documentjobdates"/>
                <w:color w:val="000000"/>
                <w:sz w:val="20"/>
                <w:szCs w:val="20"/>
              </w:rPr>
              <w:t xml:space="preserve"> </w:t>
            </w:r>
          </w:p>
          <w:p w:rsidR="003F740E" w:rsidRDefault="006A389A">
            <w:pPr>
              <w:pStyle w:val="documentpaddedline"/>
              <w:spacing w:line="260" w:lineRule="atLeast"/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</w:pPr>
            <w:r>
              <w:rPr>
                <w:rStyle w:val="documentcompanyname"/>
                <w:color w:val="000000"/>
                <w:sz w:val="20"/>
                <w:szCs w:val="20"/>
              </w:rPr>
              <w:t>ShopCJ.com</w:t>
            </w:r>
            <w:r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:rsidR="003F740E" w:rsidRPr="00831163" w:rsidRDefault="006A389A" w:rsidP="00831163">
            <w:pPr>
              <w:pStyle w:val="divdocumentulli"/>
              <w:numPr>
                <w:ilvl w:val="0"/>
                <w:numId w:val="4"/>
              </w:numPr>
              <w:spacing w:before="60"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 w:rsidRPr="00831163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Re-launch website</w:t>
            </w:r>
            <w:r w:rsidR="00831163" w:rsidRPr="00831163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&amp;</w:t>
            </w:r>
            <w:r w:rsidR="000B42DA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d</w:t>
            </w:r>
            <w:r w:rsidRPr="00831163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evelop brand strategy to make an impression among consumers &amp; improving product sales</w:t>
            </w:r>
          </w:p>
          <w:p w:rsidR="003F740E" w:rsidRPr="000B42DA" w:rsidRDefault="000B42DA" w:rsidP="000B42DA">
            <w:pPr>
              <w:pStyle w:val="divdocumentulli"/>
              <w:numPr>
                <w:ilvl w:val="0"/>
                <w:numId w:val="4"/>
              </w:numPr>
              <w:spacing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Analyzing campaign performance data &amp; optimize</w:t>
            </w:r>
          </w:p>
          <w:p w:rsidR="003F740E" w:rsidRDefault="006A389A">
            <w:pPr>
              <w:pStyle w:val="divdocumentulli"/>
              <w:numPr>
                <w:ilvl w:val="0"/>
                <w:numId w:val="4"/>
              </w:numPr>
              <w:spacing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Coordination with Multiple teams like Design, Sourcing, Product/IT</w:t>
            </w:r>
          </w:p>
          <w:p w:rsidR="003F740E" w:rsidRDefault="000B42DA">
            <w:pPr>
              <w:pStyle w:val="divdocumentulli"/>
              <w:numPr>
                <w:ilvl w:val="0"/>
                <w:numId w:val="4"/>
              </w:numPr>
              <w:spacing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Manage </w:t>
            </w:r>
            <w:r w:rsidR="006A389A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agency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teams</w:t>
            </w:r>
            <w:r w:rsidR="006A389A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for affiliates, email campaigns</w:t>
            </w:r>
            <w:r w:rsidR="005F239C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, web dev. &amp; more</w:t>
            </w:r>
          </w:p>
          <w:p w:rsidR="003F740E" w:rsidRDefault="006A389A">
            <w:pPr>
              <w:pStyle w:val="divdocumentulli"/>
              <w:numPr>
                <w:ilvl w:val="0"/>
                <w:numId w:val="4"/>
              </w:numPr>
              <w:spacing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Developing strategies &amp; solutions based on the category requ</w:t>
            </w:r>
            <w:r w:rsidR="005F239C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irements, creating appropriate target s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egment &amp; customizing plans across</w:t>
            </w:r>
          </w:p>
          <w:p w:rsidR="00306D81" w:rsidRDefault="00306D81">
            <w:pPr>
              <w:pStyle w:val="documentpaddedline"/>
              <w:spacing w:line="260" w:lineRule="atLeast"/>
              <w:rPr>
                <w:rStyle w:val="documenttxtBold"/>
                <w:color w:val="000000"/>
                <w:sz w:val="20"/>
                <w:szCs w:val="20"/>
              </w:rPr>
            </w:pPr>
          </w:p>
          <w:p w:rsidR="003F740E" w:rsidRDefault="006A389A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txtBold"/>
                <w:color w:val="000000"/>
                <w:sz w:val="20"/>
                <w:szCs w:val="20"/>
              </w:rPr>
              <w:t>Assistant Manager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, </w:t>
            </w:r>
            <w:r w:rsidR="0035504B"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 xml:space="preserve">Sept </w:t>
            </w:r>
            <w:r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 xml:space="preserve">2011 </w:t>
            </w:r>
            <w:r w:rsidR="0035504B"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>–</w:t>
            </w:r>
            <w:r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 xml:space="preserve"> </w:t>
            </w:r>
            <w:r w:rsidR="0035504B"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 xml:space="preserve">Aug </w:t>
            </w:r>
            <w:r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>2015</w:t>
            </w:r>
            <w:r>
              <w:rPr>
                <w:rStyle w:val="documentjobdates"/>
                <w:color w:val="000000"/>
                <w:sz w:val="20"/>
                <w:szCs w:val="20"/>
              </w:rPr>
              <w:t xml:space="preserve"> </w:t>
            </w:r>
          </w:p>
          <w:p w:rsidR="003F740E" w:rsidRDefault="006A389A">
            <w:pPr>
              <w:pStyle w:val="documentpaddedline"/>
              <w:spacing w:line="260" w:lineRule="atLeast"/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</w:pPr>
            <w:r>
              <w:rPr>
                <w:rStyle w:val="documentcompanyname"/>
                <w:color w:val="000000"/>
                <w:sz w:val="20"/>
                <w:szCs w:val="20"/>
              </w:rPr>
              <w:t>SNAPDEAL.com</w:t>
            </w:r>
            <w:r>
              <w:rPr>
                <w:rStyle w:val="documentleft-box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  <w:p w:rsidR="003F740E" w:rsidRDefault="003F740E" w:rsidP="00831163">
            <w:pPr>
              <w:pStyle w:val="divdocumentulli"/>
              <w:spacing w:before="60" w:line="260" w:lineRule="atLeast"/>
              <w:ind w:left="220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  <w:p w:rsidR="003F740E" w:rsidRDefault="006A389A">
            <w:pPr>
              <w:pStyle w:val="divdocumentulli"/>
              <w:numPr>
                <w:ilvl w:val="0"/>
                <w:numId w:val="5"/>
              </w:numPr>
              <w:spacing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Create themes of online campaigns Like GOSF, Big Billion Day, </w:t>
            </w:r>
            <w:r w:rsidR="00D56ABE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EOSS</w:t>
            </w:r>
          </w:p>
          <w:p w:rsidR="003F740E" w:rsidRDefault="00670396">
            <w:pPr>
              <w:pStyle w:val="divdocumentulli"/>
              <w:numPr>
                <w:ilvl w:val="0"/>
                <w:numId w:val="5"/>
              </w:numPr>
              <w:spacing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Identifying brands across verticals and running</w:t>
            </w:r>
            <w:r w:rsidR="006A389A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promotions basis segment for different marketing channels like Facebook, email newsletters etc</w:t>
            </w:r>
          </w:p>
          <w:p w:rsidR="003F740E" w:rsidRDefault="006A389A">
            <w:pPr>
              <w:pStyle w:val="divdocumentulli"/>
              <w:numPr>
                <w:ilvl w:val="0"/>
                <w:numId w:val="5"/>
              </w:numPr>
              <w:spacing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Monitoring Analytics to identify top performing SKUs across categories.</w:t>
            </w:r>
          </w:p>
          <w:p w:rsidR="00831163" w:rsidRDefault="00831163" w:rsidP="00831163">
            <w:pPr>
              <w:pStyle w:val="divdocumentulli"/>
              <w:numPr>
                <w:ilvl w:val="0"/>
                <w:numId w:val="5"/>
              </w:numPr>
              <w:spacing w:line="260" w:lineRule="atLeast"/>
              <w:ind w:left="220" w:hanging="192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Coordinate with production/sourcing &amp; designing teams to reduce all operational bottlenecks, to improvise merchandise information on portals</w:t>
            </w:r>
          </w:p>
          <w:p w:rsidR="00831163" w:rsidRDefault="00831163" w:rsidP="00831163">
            <w:pPr>
              <w:pStyle w:val="divdocumentulli"/>
              <w:spacing w:line="260" w:lineRule="atLeast"/>
              <w:ind w:left="220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  <w:p w:rsidR="003F740E" w:rsidRDefault="006A389A">
            <w:pPr>
              <w:pStyle w:val="bottomlowborder"/>
              <w:spacing w:after="500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:rsidR="003F740E" w:rsidRDefault="006A389A">
            <w:pPr>
              <w:pStyle w:val="topborder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:rsidR="003F740E" w:rsidRDefault="006A389A">
            <w:pPr>
              <w:pStyle w:val="toppadding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:rsidR="003F740E" w:rsidRDefault="006A389A">
            <w:pPr>
              <w:pStyle w:val="documentheading"/>
              <w:rPr>
                <w:rStyle w:val="documentleft-box"/>
                <w:color w:val="000000"/>
              </w:rPr>
            </w:pPr>
            <w:r>
              <w:rPr>
                <w:rStyle w:val="documentsectiontitle"/>
                <w:color w:val="000000"/>
                <w:highlight w:val="white"/>
              </w:rPr>
              <w:t>Education and Training </w:t>
            </w:r>
            <w:r w:rsidR="00327914" w:rsidRPr="00327914">
              <w:pict>
                <v:rect id="_x0000_s1027" style="position:absolute;margin-left:0;margin-top:2.25pt;width:332pt;height:10.5pt;z-index:-251656192;mso-position-horizontal-relative:text;mso-position-vertical-relative:line" fillcolor="#feeedd" stroked="f">
                  <v:path strokeok="f"/>
                </v:rect>
              </w:pict>
            </w:r>
          </w:p>
          <w:p w:rsidR="003F740E" w:rsidRPr="00143949" w:rsidRDefault="006A389A">
            <w:pPr>
              <w:pStyle w:val="documenteducationparagraphspacing"/>
              <w:spacing w:line="100" w:lineRule="exact"/>
              <w:rPr>
                <w:rStyle w:val="documentleft-box"/>
                <w:rFonts w:ascii="Fira Sans Light" w:eastAsia="Fira Sans Light" w:hAnsi="Fira Sans Light" w:cs="Fira Sans Light"/>
                <w:b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:rsidR="00EF1271" w:rsidRDefault="00143949">
            <w:pPr>
              <w:pStyle w:val="documentpaddedline"/>
              <w:spacing w:line="260" w:lineRule="atLeast"/>
              <w:rPr>
                <w:rStyle w:val="documentdegree"/>
                <w:b/>
                <w:color w:val="000000"/>
                <w:sz w:val="20"/>
                <w:szCs w:val="20"/>
              </w:rPr>
            </w:pPr>
            <w:r w:rsidRPr="00EF1271">
              <w:rPr>
                <w:rStyle w:val="documentdegree"/>
                <w:color w:val="000000"/>
                <w:sz w:val="20"/>
                <w:szCs w:val="20"/>
              </w:rPr>
              <w:t>Executive Development Program in Strategic Management</w:t>
            </w:r>
            <w:r w:rsidRPr="00143949">
              <w:rPr>
                <w:rStyle w:val="documentdegree"/>
                <w:b/>
                <w:color w:val="000000"/>
                <w:sz w:val="20"/>
                <w:szCs w:val="20"/>
              </w:rPr>
              <w:t xml:space="preserve">- </w:t>
            </w:r>
          </w:p>
          <w:p w:rsidR="00143949" w:rsidRDefault="00143949">
            <w:pPr>
              <w:pStyle w:val="documentpaddedline"/>
              <w:spacing w:line="260" w:lineRule="atLeast"/>
              <w:rPr>
                <w:rStyle w:val="documentdegree"/>
                <w:color w:val="000000"/>
                <w:sz w:val="20"/>
                <w:szCs w:val="20"/>
              </w:rPr>
            </w:pPr>
            <w:r w:rsidRPr="00EF1271">
              <w:rPr>
                <w:rStyle w:val="documentdegree"/>
                <w:b/>
                <w:color w:val="000000"/>
                <w:sz w:val="20"/>
                <w:szCs w:val="20"/>
              </w:rPr>
              <w:t>XLRI Jamshedpur</w:t>
            </w:r>
            <w:r>
              <w:rPr>
                <w:rStyle w:val="documentdegree"/>
                <w:color w:val="000000"/>
                <w:sz w:val="20"/>
                <w:szCs w:val="20"/>
              </w:rPr>
              <w:t>- ongoing</w:t>
            </w:r>
          </w:p>
          <w:p w:rsidR="00143949" w:rsidRDefault="00143949">
            <w:pPr>
              <w:pStyle w:val="documentpaddedline"/>
              <w:spacing w:line="260" w:lineRule="atLeast"/>
              <w:rPr>
                <w:rStyle w:val="documentdegree"/>
                <w:color w:val="000000"/>
                <w:sz w:val="20"/>
                <w:szCs w:val="20"/>
              </w:rPr>
            </w:pPr>
          </w:p>
          <w:p w:rsidR="00143949" w:rsidRDefault="00143949">
            <w:pPr>
              <w:pStyle w:val="documentpaddedline"/>
              <w:spacing w:line="260" w:lineRule="atLeast"/>
              <w:rPr>
                <w:rStyle w:val="documentdegree"/>
                <w:color w:val="000000"/>
                <w:sz w:val="20"/>
                <w:szCs w:val="20"/>
              </w:rPr>
            </w:pPr>
          </w:p>
          <w:p w:rsidR="003F740E" w:rsidRDefault="006A389A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degree"/>
                <w:color w:val="000000"/>
                <w:sz w:val="20"/>
                <w:szCs w:val="20"/>
              </w:rPr>
              <w:t>PG Diploma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, </w:t>
            </w:r>
            <w:r>
              <w:rPr>
                <w:rStyle w:val="documentprogramline"/>
                <w:color w:val="000000"/>
                <w:sz w:val="20"/>
                <w:szCs w:val="20"/>
              </w:rPr>
              <w:t>Advertising &amp; Marketing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, </w:t>
            </w:r>
            <w:r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>01/2010</w:t>
            </w:r>
          </w:p>
          <w:p w:rsidR="003F740E" w:rsidRDefault="006A389A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proofErr w:type="spellStart"/>
            <w:r>
              <w:rPr>
                <w:rStyle w:val="documentcompanyname"/>
                <w:color w:val="000000"/>
                <w:sz w:val="20"/>
                <w:szCs w:val="20"/>
              </w:rPr>
              <w:t>Bharatiya</w:t>
            </w:r>
            <w:proofErr w:type="spellEnd"/>
            <w:r>
              <w:rPr>
                <w:rStyle w:val="documentcompanyname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documentcompanyname"/>
                <w:color w:val="000000"/>
                <w:sz w:val="20"/>
                <w:szCs w:val="20"/>
              </w:rPr>
              <w:t>Vidya</w:t>
            </w:r>
            <w:proofErr w:type="spellEnd"/>
            <w:r>
              <w:rPr>
                <w:rStyle w:val="documentcompanyname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documentcompanyname"/>
                <w:color w:val="000000"/>
                <w:sz w:val="20"/>
                <w:szCs w:val="20"/>
              </w:rPr>
              <w:t>Bhavan</w:t>
            </w:r>
            <w:proofErr w:type="spellEnd"/>
          </w:p>
          <w:p w:rsidR="003F740E" w:rsidRDefault="006A389A">
            <w:pPr>
              <w:pStyle w:val="p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GPA: 69%</w:t>
            </w:r>
          </w:p>
          <w:p w:rsidR="003F740E" w:rsidRPr="00FB4EA3" w:rsidRDefault="006A389A">
            <w:pPr>
              <w:pStyle w:val="p"/>
              <w:spacing w:line="260" w:lineRule="atLeast"/>
              <w:rPr>
                <w:rStyle w:val="span"/>
                <w:rFonts w:ascii="Fira Sans Light" w:eastAsia="Fira Sans Light" w:hAnsi="Fira Sans Light" w:cs="Fira Sans Light"/>
                <w:b/>
                <w:color w:val="000000"/>
                <w:sz w:val="20"/>
                <w:szCs w:val="20"/>
              </w:rPr>
            </w:pPr>
            <w:r w:rsidRPr="00FB4EA3">
              <w:rPr>
                <w:rStyle w:val="span"/>
                <w:rFonts w:ascii="Fira Sans Light" w:eastAsia="Fira Sans Light" w:hAnsi="Fira Sans Light" w:cs="Fira Sans Light"/>
                <w:b/>
                <w:color w:val="000000"/>
                <w:sz w:val="20"/>
                <w:szCs w:val="20"/>
              </w:rPr>
              <w:t>AWARD: Silver Medalist for highest, specialization subjects- Advertising &amp; Marketing</w:t>
            </w:r>
          </w:p>
          <w:p w:rsidR="003F740E" w:rsidRDefault="006A389A">
            <w:pPr>
              <w:pStyle w:val="documenteducationparagraphspacing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:rsidR="003F740E" w:rsidRDefault="006A389A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degree"/>
                <w:color w:val="000000"/>
                <w:sz w:val="20"/>
                <w:szCs w:val="20"/>
              </w:rPr>
              <w:lastRenderedPageBreak/>
              <w:t>Bachelor's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, </w:t>
            </w:r>
            <w:r>
              <w:rPr>
                <w:rStyle w:val="documentprogramline"/>
                <w:color w:val="000000"/>
                <w:sz w:val="20"/>
                <w:szCs w:val="20"/>
              </w:rPr>
              <w:t>Journalism, Advertising &amp; Marketing</w:t>
            </w: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, </w:t>
            </w:r>
            <w:r>
              <w:rPr>
                <w:rStyle w:val="span"/>
                <w:rFonts w:ascii="Fira Sans Medium" w:eastAsia="Fira Sans Medium" w:hAnsi="Fira Sans Medium" w:cs="Fira Sans Medium"/>
                <w:color w:val="000000"/>
                <w:sz w:val="20"/>
                <w:szCs w:val="20"/>
              </w:rPr>
              <w:t>01/2009</w:t>
            </w:r>
          </w:p>
          <w:p w:rsidR="003F740E" w:rsidRDefault="006A389A">
            <w:pPr>
              <w:pStyle w:val="documentpaddedline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companyname"/>
                <w:color w:val="000000"/>
                <w:sz w:val="20"/>
                <w:szCs w:val="20"/>
              </w:rPr>
              <w:t>West Bengal University of Technology</w:t>
            </w:r>
          </w:p>
          <w:p w:rsidR="00FB4EA3" w:rsidRDefault="006A389A">
            <w:pPr>
              <w:pStyle w:val="p"/>
              <w:spacing w:line="26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GPA: 81%, </w:t>
            </w:r>
          </w:p>
          <w:p w:rsidR="003F740E" w:rsidRPr="00FB4EA3" w:rsidRDefault="006A389A">
            <w:pPr>
              <w:pStyle w:val="p"/>
              <w:spacing w:line="260" w:lineRule="atLeast"/>
              <w:rPr>
                <w:rStyle w:val="span"/>
                <w:rFonts w:ascii="Fira Sans Light" w:eastAsia="Fira Sans Light" w:hAnsi="Fira Sans Light" w:cs="Fira Sans Light"/>
                <w:b/>
                <w:color w:val="000000"/>
                <w:sz w:val="20"/>
                <w:szCs w:val="20"/>
              </w:rPr>
            </w:pPr>
            <w:r w:rsidRPr="00FB4EA3">
              <w:rPr>
                <w:rStyle w:val="span"/>
                <w:rFonts w:ascii="Fira Sans Light" w:eastAsia="Fira Sans Light" w:hAnsi="Fira Sans Light" w:cs="Fira Sans Light"/>
                <w:b/>
                <w:color w:val="000000"/>
                <w:sz w:val="20"/>
                <w:szCs w:val="20"/>
              </w:rPr>
              <w:t>AWARD: Second highest overall score in University</w:t>
            </w:r>
          </w:p>
          <w:p w:rsidR="003F740E" w:rsidRDefault="006A389A">
            <w:pPr>
              <w:pStyle w:val="bottomlowborder"/>
              <w:spacing w:after="500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:rsidR="003F740E" w:rsidRDefault="006A389A">
            <w:pPr>
              <w:pStyle w:val="topborder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:rsidR="003F740E" w:rsidRDefault="006A389A">
            <w:pPr>
              <w:pStyle w:val="toppadding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:rsidR="003F740E" w:rsidRDefault="006A389A">
            <w:pPr>
              <w:pStyle w:val="documentheading"/>
              <w:rPr>
                <w:rStyle w:val="documentleft-box"/>
                <w:color w:val="000000"/>
              </w:rPr>
            </w:pPr>
            <w:r>
              <w:rPr>
                <w:rStyle w:val="documentsectiontitle"/>
                <w:color w:val="000000"/>
                <w:highlight w:val="white"/>
              </w:rPr>
              <w:t>Accomplishments - as a writer </w:t>
            </w:r>
            <w:r w:rsidR="00327914" w:rsidRPr="00327914">
              <w:pict>
                <v:rect id="_x0000_s1028" style="position:absolute;margin-left:0;margin-top:2.25pt;width:332pt;height:10.5pt;z-index:-251655168;mso-position-horizontal-relative:text;mso-position-vertical-relative:line" fillcolor="#feeedd" stroked="f">
                  <v:path strokeok="f"/>
                </v:rect>
              </w:pict>
            </w:r>
          </w:p>
          <w:p w:rsidR="003F740E" w:rsidRDefault="006A389A">
            <w:pPr>
              <w:pStyle w:val="divdocumentulli"/>
              <w:numPr>
                <w:ilvl w:val="0"/>
                <w:numId w:val="6"/>
              </w:numPr>
              <w:pBdr>
                <w:top w:val="none" w:sz="0" w:space="10" w:color="auto"/>
              </w:pBdr>
              <w:spacing w:line="260" w:lineRule="atLeast"/>
              <w:ind w:left="220" w:hanging="192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Trainee Correspondent at The Telegraph (ABP Group)</w:t>
            </w:r>
          </w:p>
          <w:p w:rsidR="003F740E" w:rsidRDefault="006A389A">
            <w:pPr>
              <w:pStyle w:val="divdocumentulli"/>
              <w:numPr>
                <w:ilvl w:val="0"/>
                <w:numId w:val="6"/>
              </w:numPr>
              <w:spacing w:line="260" w:lineRule="atLeast"/>
              <w:ind w:left="220" w:hanging="192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Worked as a new script writer with Sahara </w:t>
            </w:r>
            <w:proofErr w:type="spellStart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Samay</w:t>
            </w:r>
            <w:proofErr w:type="spellEnd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at Jamshedpur</w:t>
            </w:r>
          </w:p>
          <w:p w:rsidR="003F740E" w:rsidRDefault="006A389A">
            <w:pPr>
              <w:pStyle w:val="divdocumentulli"/>
              <w:numPr>
                <w:ilvl w:val="0"/>
                <w:numId w:val="6"/>
              </w:numPr>
              <w:spacing w:line="260" w:lineRule="atLeast"/>
              <w:ind w:left="220" w:hanging="192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Copywriting for ads created for ‘The </w:t>
            </w:r>
            <w:proofErr w:type="spellStart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Kirloskars</w:t>
            </w:r>
            <w:proofErr w:type="spellEnd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Group- KTPL'</w:t>
            </w:r>
          </w:p>
          <w:p w:rsidR="003F740E" w:rsidRDefault="006A389A">
            <w:pPr>
              <w:pStyle w:val="divdocumentulli"/>
              <w:numPr>
                <w:ilvl w:val="0"/>
                <w:numId w:val="6"/>
              </w:numPr>
              <w:spacing w:line="260" w:lineRule="atLeast"/>
              <w:ind w:left="220" w:hanging="192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Scriptwriting for Wildlife Photographer </w:t>
            </w:r>
            <w:proofErr w:type="spellStart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Mr.Naresh</w:t>
            </w:r>
            <w:proofErr w:type="spellEnd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Bedi</w:t>
            </w:r>
            <w:proofErr w:type="spellEnd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Bedi</w:t>
            </w:r>
            <w:proofErr w:type="spellEnd"/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Films)</w:t>
            </w:r>
          </w:p>
          <w:p w:rsidR="003F740E" w:rsidRDefault="006A389A">
            <w:pPr>
              <w:pStyle w:val="bottomlowborder"/>
              <w:spacing w:after="500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:rsidR="003F740E" w:rsidRDefault="006A389A">
            <w:pPr>
              <w:pStyle w:val="topborder"/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:rsidR="003F740E" w:rsidRDefault="006A389A">
            <w:pPr>
              <w:pStyle w:val="toppadding"/>
              <w:spacing w:line="26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:rsidR="003F740E" w:rsidRDefault="006A389A">
            <w:pPr>
              <w:pStyle w:val="left-boxsectionnth-last-child1bottomlowborder"/>
              <w:pBdr>
                <w:top w:val="none" w:sz="0" w:space="5" w:color="auto"/>
              </w:pBdr>
              <w:spacing w:after="500" w:line="20" w:lineRule="atLeast"/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</w:pPr>
            <w:r>
              <w:rPr>
                <w:rStyle w:val="documentlef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  <w:t> </w:t>
            </w:r>
          </w:p>
        </w:tc>
        <w:tc>
          <w:tcPr>
            <w:tcW w:w="81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3F740E" w:rsidRDefault="003F740E">
            <w:pPr>
              <w:pStyle w:val="leftboxrightpaddingcellParagraph"/>
              <w:spacing w:line="260" w:lineRule="atLeast"/>
              <w:textAlignment w:val="auto"/>
              <w:rPr>
                <w:rStyle w:val="leftboxrightpaddingcell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</w:tc>
        <w:tc>
          <w:tcPr>
            <w:tcW w:w="3390" w:type="dxa"/>
            <w:tcMar>
              <w:top w:w="600" w:type="dxa"/>
              <w:left w:w="0" w:type="dxa"/>
              <w:bottom w:w="400" w:type="dxa"/>
              <w:right w:w="0" w:type="dxa"/>
            </w:tcMar>
            <w:hideMark/>
          </w:tcPr>
          <w:p w:rsidR="003F740E" w:rsidRDefault="006A389A">
            <w:pPr>
              <w:pStyle w:val="documentprflPicfield"/>
              <w:spacing w:after="500" w:line="26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noProof/>
                <w:color w:val="000000"/>
                <w:sz w:val="20"/>
                <w:szCs w:val="20"/>
                <w:lang w:val="en-IN" w:eastAsia="en-IN"/>
              </w:rPr>
              <w:drawing>
                <wp:inline distT="0" distB="0" distL="0" distR="0">
                  <wp:extent cx="2133600" cy="2133600"/>
                  <wp:effectExtent l="0" t="0" r="0" b="0"/>
                  <wp:docPr id="1000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213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740E" w:rsidRDefault="006A389A">
            <w:pPr>
              <w:pStyle w:val="sectionSECTIONCNTCcntctoppadding"/>
              <w:spacing w:before="500" w:line="26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:rsidR="003F740E" w:rsidRDefault="006A389A">
            <w:pPr>
              <w:pStyle w:val="documentheading"/>
              <w:rPr>
                <w:rStyle w:val="documentright-box"/>
                <w:color w:val="000000"/>
              </w:rPr>
            </w:pPr>
            <w:r>
              <w:rPr>
                <w:rStyle w:val="documentsectiontitle"/>
                <w:color w:val="000000"/>
                <w:highlight w:val="white"/>
              </w:rPr>
              <w:t>Contact </w:t>
            </w:r>
            <w:r w:rsidR="00327914" w:rsidRPr="00327914">
              <w:pict>
                <v:rect id="_x0000_s1030" style="position:absolute;margin-left:0;margin-top:2.25pt;width:169.5pt;height:10.5pt;z-index:-251653120;mso-position-horizontal-relative:text;mso-position-vertical-relative:line" fillcolor="#feeedd" stroked="f">
                  <v:path strokeok="f"/>
                </v:rect>
              </w:pict>
            </w:r>
          </w:p>
          <w:p w:rsidR="003F740E" w:rsidRDefault="00015AB1">
            <w:pPr>
              <w:pStyle w:val="documentaddress"/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beforecolonspace"/>
                <w:rFonts w:ascii="Segoe UI Symbol" w:eastAsia="Fira Sans" w:hAnsi="Segoe UI Symbol" w:cs="Fira Sans"/>
                <w:b/>
                <w:bCs/>
                <w:vanish w:val="0"/>
                <w:color w:val="000000"/>
              </w:rPr>
              <w:t>⧠</w:t>
            </w:r>
            <w:r w:rsidR="00F159A8">
              <w:rPr>
                <w:rStyle w:val="documentbeforecolonspace"/>
                <w:rFonts w:ascii="Fira Sans" w:eastAsia="Fira Sans" w:hAnsi="Fira Sans" w:cs="Fira Sans"/>
                <w:b/>
                <w:bCs/>
                <w:vanish w:val="0"/>
                <w:color w:val="000000"/>
              </w:rPr>
              <w:t xml:space="preserve">    </w:t>
            </w:r>
            <w:r w:rsidR="006A389A">
              <w:rPr>
                <w:rStyle w:val="documentbeforecolonspace"/>
                <w:rFonts w:ascii="Fira Sans" w:eastAsia="Fira Sans" w:hAnsi="Fira Sans" w:cs="Fira Sans"/>
                <w:b/>
                <w:bCs/>
                <w:color w:val="000000"/>
              </w:rPr>
              <w:t xml:space="preserve"> </w:t>
            </w:r>
            <w:r w:rsidR="006A389A">
              <w:rPr>
                <w:rStyle w:val="documenttxtBold"/>
                <w:color w:val="000000"/>
              </w:rPr>
              <w:t xml:space="preserve"> </w:t>
            </w:r>
            <w:r w:rsidR="006A389A">
              <w:rPr>
                <w:rStyle w:val="span"/>
                <w:rFonts w:ascii="Fira Sans Light" w:eastAsia="Fira Sans Light" w:hAnsi="Fira Sans Light" w:cs="Fira Sans Light"/>
                <w:color w:val="000000"/>
              </w:rPr>
              <w:t>Delhi NCR 201301</w:t>
            </w:r>
            <w:r w:rsidR="006A389A">
              <w:rPr>
                <w:rStyle w:val="documentaddressadrsDetails"/>
                <w:rFonts w:ascii="Fira Sans Light" w:eastAsia="Fira Sans Light" w:hAnsi="Fira Sans Light" w:cs="Fira Sans Light"/>
                <w:color w:val="000000"/>
              </w:rPr>
              <w:t xml:space="preserve"> </w:t>
            </w:r>
            <w:r w:rsidR="006A389A">
              <w:rPr>
                <w:rStyle w:val="span"/>
                <w:rFonts w:ascii="Fira Sans" w:eastAsia="Fira Sans" w:hAnsi="Fira Sans" w:cs="Fira Sans"/>
                <w:b/>
                <w:bCs/>
                <w:vanish/>
                <w:color w:val="000000"/>
              </w:rPr>
              <w:t>Address</w:t>
            </w:r>
            <w:r w:rsidR="006A389A">
              <w:rPr>
                <w:rStyle w:val="documentbeforecolonspace"/>
                <w:rFonts w:ascii="Fira Sans" w:eastAsia="Fira Sans" w:hAnsi="Fira Sans" w:cs="Fira Sans"/>
                <w:b/>
                <w:bCs/>
                <w:color w:val="000000"/>
              </w:rPr>
              <w:t xml:space="preserve"> </w:t>
            </w:r>
            <w:r w:rsidR="006A389A">
              <w:rPr>
                <w:rStyle w:val="documenttxtBold"/>
                <w:vanish/>
                <w:color w:val="000000"/>
              </w:rPr>
              <w:t xml:space="preserve">: </w:t>
            </w:r>
            <w:r w:rsidR="006A389A">
              <w:rPr>
                <w:rStyle w:val="span"/>
                <w:rFonts w:ascii="Fira Sans Light" w:eastAsia="Fira Sans Light" w:hAnsi="Fira Sans Light" w:cs="Fira Sans Light"/>
                <w:vanish/>
                <w:color w:val="000000"/>
              </w:rPr>
              <w:t>Delhi NCR 201301</w:t>
            </w:r>
            <w:r w:rsidR="006A389A">
              <w:rPr>
                <w:rStyle w:val="documentaddressadrsDetails"/>
                <w:rFonts w:ascii="Fira Sans Light" w:eastAsia="Fira Sans Light" w:hAnsi="Fira Sans Light" w:cs="Fira Sans Light"/>
                <w:vanish/>
                <w:color w:val="000000"/>
              </w:rPr>
              <w:t xml:space="preserve"> </w:t>
            </w:r>
          </w:p>
          <w:p w:rsidR="003F740E" w:rsidRDefault="003F7C54">
            <w:pPr>
              <w:pStyle w:val="documentRNArnaphonefield"/>
              <w:spacing w:line="30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Segoe UI Symbol" w:eastAsia="Fira Sans" w:hAnsi="Segoe UI Symbol" w:cs="Fira Sans"/>
                <w:b/>
                <w:bCs/>
                <w:color w:val="000000"/>
                <w:sz w:val="20"/>
                <w:szCs w:val="20"/>
              </w:rPr>
              <w:t>✆</w:t>
            </w:r>
            <w:r w:rsidR="00F159A8">
              <w:rPr>
                <w:rStyle w:val="span"/>
                <w:rFonts w:ascii="Segoe UI Symbol" w:eastAsia="Fira Sans" w:hAnsi="Segoe UI Symbol" w:cs="Fira Sans"/>
                <w:b/>
                <w:bCs/>
                <w:color w:val="000000"/>
                <w:sz w:val="20"/>
                <w:szCs w:val="20"/>
              </w:rPr>
              <w:t xml:space="preserve">   </w:t>
            </w:r>
            <w:r w:rsidR="006A389A">
              <w:rPr>
                <w:rStyle w:val="documentbeforecolonspace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6A389A"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+91 9004096990</w:t>
            </w:r>
          </w:p>
          <w:p w:rsidR="003F740E" w:rsidRDefault="006A389A">
            <w:pPr>
              <w:spacing w:line="300" w:lineRule="atLeast"/>
              <w:textAlignment w:val="auto"/>
              <w:rPr>
                <w:rStyle w:val="span"/>
                <w:rFonts w:ascii="Fira Sans" w:eastAsia="Fira Sans" w:hAnsi="Fira Sans" w:cs="Fira Sans"/>
                <w:b/>
                <w:bCs/>
                <w:vanish/>
                <w:color w:val="000000"/>
                <w:sz w:val="20"/>
                <w:szCs w:val="20"/>
              </w:rPr>
            </w:pPr>
            <w:r>
              <w:rPr>
                <w:rStyle w:val="span"/>
                <w:rFonts w:ascii="Fira Sans" w:eastAsia="Fira Sans" w:hAnsi="Fira Sans" w:cs="Fira Sans"/>
                <w:b/>
                <w:bCs/>
                <w:vanish/>
                <w:color w:val="000000"/>
                <w:sz w:val="20"/>
                <w:szCs w:val="20"/>
              </w:rPr>
              <w:t>Phone</w:t>
            </w:r>
            <w:r>
              <w:rPr>
                <w:rStyle w:val="documentbeforecolonspace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documenttxtBold"/>
                <w:vanish/>
                <w:color w:val="000000"/>
                <w:sz w:val="20"/>
                <w:szCs w:val="20"/>
              </w:rPr>
              <w:t xml:space="preserve">: </w:t>
            </w:r>
            <w:r>
              <w:rPr>
                <w:rStyle w:val="span"/>
                <w:rFonts w:ascii="Fira Sans Light" w:eastAsia="Fira Sans Light" w:hAnsi="Fira Sans Light" w:cs="Fira Sans Light"/>
                <w:vanish/>
                <w:color w:val="000000"/>
                <w:sz w:val="20"/>
                <w:szCs w:val="20"/>
              </w:rPr>
              <w:t>+91 9004096990</w:t>
            </w:r>
            <w:r>
              <w:rPr>
                <w:rStyle w:val="documentRNAnonrnaphonefield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</w:t>
            </w:r>
          </w:p>
          <w:p w:rsidR="003F740E" w:rsidRDefault="003F7C54">
            <w:pPr>
              <w:pStyle w:val="documentpaddedline"/>
              <w:spacing w:line="300" w:lineRule="atLeast"/>
              <w:rPr>
                <w:rStyle w:val="span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span"/>
                <w:rFonts w:ascii="Segoe UI Symbol" w:eastAsia="Fira Sans" w:hAnsi="Segoe UI Symbol" w:cs="Fira Sans"/>
                <w:b/>
                <w:bCs/>
                <w:color w:val="000000"/>
                <w:sz w:val="20"/>
                <w:szCs w:val="20"/>
              </w:rPr>
              <w:t>✉</w:t>
            </w:r>
            <w:r w:rsidR="006A389A">
              <w:rPr>
                <w:rStyle w:val="documentbeforecolonspace"/>
                <w:rFonts w:ascii="Fira Sans" w:eastAsia="Fira Sans" w:hAnsi="Fira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documenttxtBold"/>
                <w:color w:val="000000"/>
                <w:sz w:val="20"/>
                <w:szCs w:val="20"/>
              </w:rPr>
              <w:t xml:space="preserve">    </w:t>
            </w:r>
            <w:hyperlink r:id="rId6" w:history="1">
              <w:r w:rsidRPr="008F4603">
                <w:rPr>
                  <w:rStyle w:val="Hyperlink"/>
                  <w:rFonts w:ascii="Fira Sans Light" w:eastAsia="Fira Sans Light" w:hAnsi="Fira Sans Light" w:cs="Fira Sans Light"/>
                  <w:sz w:val="20"/>
                  <w:szCs w:val="20"/>
                </w:rPr>
                <w:t>dipachatterjee12@gmail.com</w:t>
              </w:r>
            </w:hyperlink>
          </w:p>
          <w:p w:rsidR="003F740E" w:rsidRDefault="003F740E">
            <w:pPr>
              <w:pStyle w:val="div"/>
              <w:spacing w:line="100" w:lineRule="exac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</w:p>
          <w:p w:rsidR="003F740E" w:rsidRDefault="006A389A">
            <w:pPr>
              <w:pStyle w:val="SECTIONCNTCsectionnotalnkSectiontopborder"/>
              <w:pBdr>
                <w:top w:val="none" w:sz="0" w:space="5" w:color="auto"/>
                <w:bottom w:val="single" w:sz="8" w:space="0" w:color="000000"/>
              </w:pBdr>
              <w:spacing w:line="2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  <w:t> </w:t>
            </w:r>
          </w:p>
          <w:p w:rsidR="003F740E" w:rsidRDefault="006A389A">
            <w:pPr>
              <w:pStyle w:val="SECTIONCNTCsectionnotalnkSectiontoppadding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:rsidR="003F740E" w:rsidRDefault="006A389A">
            <w:pPr>
              <w:pStyle w:val="documentheading"/>
              <w:rPr>
                <w:rStyle w:val="documentright-box"/>
                <w:color w:val="000000"/>
              </w:rPr>
            </w:pPr>
            <w:r>
              <w:rPr>
                <w:rStyle w:val="documentsectiontitle"/>
                <w:color w:val="000000"/>
                <w:highlight w:val="white"/>
              </w:rPr>
              <w:t>Skills </w:t>
            </w:r>
            <w:r w:rsidR="00327914" w:rsidRPr="00327914">
              <w:pict>
                <v:rect id="_x0000_s1031" style="position:absolute;margin-left:0;margin-top:2.25pt;width:169.5pt;height:10.5pt;z-index:-251652096;mso-position-horizontal-relative:text;mso-position-vertical-relative:line" fillcolor="#feeedd" stroked="f">
                  <v:path strokeok="f"/>
                </v:rect>
              </w:pict>
            </w:r>
          </w:p>
          <w:p w:rsidR="003F740E" w:rsidRDefault="006A389A">
            <w:pPr>
              <w:pStyle w:val="divdocumentulli"/>
              <w:numPr>
                <w:ilvl w:val="0"/>
                <w:numId w:val="7"/>
              </w:numPr>
              <w:pBdr>
                <w:top w:val="none" w:sz="0" w:space="10" w:color="auto"/>
              </w:pBd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Campaign Management</w:t>
            </w:r>
          </w:p>
          <w:p w:rsidR="003F740E" w:rsidRDefault="006A389A">
            <w:pPr>
              <w:pStyle w:val="divdocumentulli"/>
              <w:numPr>
                <w:ilvl w:val="0"/>
                <w:numId w:val="7"/>
              </w:numP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Brand </w:t>
            </w:r>
            <w:r w:rsidR="00670396"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Launch &amp; </w:t>
            </w: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Promotion</w:t>
            </w:r>
          </w:p>
          <w:p w:rsidR="003F740E" w:rsidRDefault="006A389A">
            <w:pPr>
              <w:pStyle w:val="divdocumentulli"/>
              <w:numPr>
                <w:ilvl w:val="0"/>
                <w:numId w:val="7"/>
              </w:numP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SEO &amp; Social Media</w:t>
            </w:r>
          </w:p>
          <w:p w:rsidR="003F740E" w:rsidRDefault="006A389A">
            <w:pPr>
              <w:pStyle w:val="divdocumentulli"/>
              <w:numPr>
                <w:ilvl w:val="0"/>
                <w:numId w:val="7"/>
              </w:numP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Brand-Building Strategies</w:t>
            </w:r>
          </w:p>
          <w:p w:rsidR="003F740E" w:rsidRDefault="006A389A">
            <w:pPr>
              <w:pStyle w:val="divdocumentulli"/>
              <w:numPr>
                <w:ilvl w:val="0"/>
                <w:numId w:val="8"/>
              </w:numP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Digital Marketing</w:t>
            </w:r>
          </w:p>
          <w:p w:rsidR="003F740E" w:rsidRPr="00AD5F85" w:rsidRDefault="00AD5F85">
            <w:pPr>
              <w:pStyle w:val="divdocumentulli"/>
              <w:numPr>
                <w:ilvl w:val="0"/>
                <w:numId w:val="8"/>
              </w:numP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b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B2B Marketing</w:t>
            </w:r>
          </w:p>
          <w:p w:rsidR="003F740E" w:rsidRDefault="00C44E6D">
            <w:pPr>
              <w:pStyle w:val="divdocumentulli"/>
              <w:numPr>
                <w:ilvl w:val="0"/>
                <w:numId w:val="8"/>
              </w:numP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Google Analytics</w:t>
            </w:r>
          </w:p>
          <w:p w:rsidR="003F740E" w:rsidRDefault="006A389A">
            <w:pPr>
              <w:pStyle w:val="divdocumentulli"/>
              <w:numPr>
                <w:ilvl w:val="0"/>
                <w:numId w:val="8"/>
              </w:numPr>
              <w:spacing w:line="260" w:lineRule="atLeast"/>
              <w:ind w:left="220" w:hanging="192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Content and copywriting</w:t>
            </w:r>
            <w:r w:rsidR="00C44E6D"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 xml:space="preserve"> skills</w:t>
            </w:r>
          </w:p>
          <w:p w:rsidR="003F740E" w:rsidRDefault="006A389A">
            <w:pPr>
              <w:pStyle w:val="bottomlowborder"/>
              <w:spacing w:after="500"/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:rsidR="003F740E" w:rsidRDefault="006A389A">
            <w:pPr>
              <w:pStyle w:val="topborder"/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</w:rPr>
              <w:t> </w:t>
            </w:r>
          </w:p>
          <w:p w:rsidR="003F740E" w:rsidRDefault="006A389A">
            <w:pPr>
              <w:pStyle w:val="toppadding"/>
              <w:spacing w:line="26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 </w:t>
            </w:r>
          </w:p>
          <w:p w:rsidR="003F740E" w:rsidRDefault="006A389A">
            <w:pPr>
              <w:pStyle w:val="documentheading"/>
              <w:rPr>
                <w:rStyle w:val="documentright-box"/>
                <w:color w:val="000000"/>
              </w:rPr>
            </w:pPr>
            <w:r>
              <w:rPr>
                <w:rStyle w:val="documentsectiontitle"/>
                <w:color w:val="000000"/>
                <w:highlight w:val="white"/>
              </w:rPr>
              <w:t>Languages </w:t>
            </w:r>
            <w:r w:rsidR="00327914" w:rsidRPr="00327914">
              <w:pict>
                <v:rect id="_x0000_s1032" style="position:absolute;margin-left:0;margin-top:2.25pt;width:169.5pt;height:10.5pt;z-index:-251651072;mso-position-horizontal-relative:text;mso-position-vertical-relative:line" fillcolor="#feeedd" stroked="f">
                  <v:path strokeok="f"/>
                </v:rect>
              </w:pict>
            </w:r>
          </w:p>
          <w:p w:rsidR="003F740E" w:rsidRDefault="006A389A">
            <w:pPr>
              <w:pStyle w:val="divdocumentli"/>
              <w:pBdr>
                <w:top w:val="none" w:sz="0" w:space="10" w:color="auto"/>
              </w:pBdr>
              <w:spacing w:line="26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0"/>
                <w:szCs w:val="20"/>
              </w:rPr>
              <w:t>English, Hindi &amp; Bengali</w:t>
            </w:r>
          </w:p>
          <w:p w:rsidR="003F740E" w:rsidRDefault="006A389A">
            <w:pPr>
              <w:pStyle w:val="left-boxsectionnth-last-child1bottomlowborder"/>
              <w:pBdr>
                <w:top w:val="none" w:sz="0" w:space="5" w:color="auto"/>
              </w:pBdr>
              <w:spacing w:after="500" w:line="20" w:lineRule="atLeast"/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</w:pPr>
            <w:r>
              <w:rPr>
                <w:rStyle w:val="documentright-box"/>
                <w:rFonts w:ascii="Fira Sans Light" w:eastAsia="Fira Sans Light" w:hAnsi="Fira Sans Light" w:cs="Fira Sans Light"/>
                <w:color w:val="000000"/>
                <w:sz w:val="2"/>
                <w:szCs w:val="2"/>
              </w:rPr>
              <w:t> </w:t>
            </w:r>
          </w:p>
        </w:tc>
      </w:tr>
    </w:tbl>
    <w:p w:rsidR="003F740E" w:rsidRDefault="003F740E">
      <w:pPr>
        <w:pStyle w:val="divdocumentlastcontainer"/>
        <w:pBdr>
          <w:bottom w:val="none" w:sz="0" w:space="0" w:color="auto"/>
        </w:pBdr>
        <w:spacing w:line="260" w:lineRule="atLeast"/>
        <w:rPr>
          <w:rFonts w:ascii="Fira Sans Light" w:eastAsia="Fira Sans Light" w:hAnsi="Fira Sans Light" w:cs="Fira Sans Light"/>
          <w:color w:val="000000"/>
          <w:sz w:val="20"/>
          <w:szCs w:val="20"/>
        </w:rPr>
        <w:sectPr w:rsidR="003F740E">
          <w:pgSz w:w="12240" w:h="15840"/>
          <w:pgMar w:top="0" w:right="700" w:bottom="400" w:left="700" w:header="720" w:footer="720" w:gutter="0"/>
          <w:cols w:space="720"/>
        </w:sectPr>
      </w:pPr>
    </w:p>
    <w:p w:rsidR="003F740E" w:rsidRDefault="003F740E">
      <w:pPr>
        <w:pStyle w:val="mlj3topborder"/>
        <w:spacing w:after="60" w:line="260" w:lineRule="atLeast"/>
        <w:ind w:right="200"/>
        <w:rPr>
          <w:rStyle w:val="topbordercell"/>
          <w:shd w:val="clear" w:color="auto" w:fill="auto"/>
        </w:rPr>
      </w:pPr>
    </w:p>
    <w:sectPr w:rsidR="003F740E" w:rsidSect="003F740E">
      <w:type w:val="continuous"/>
      <w:pgSz w:w="12240" w:h="15840"/>
      <w:pgMar w:top="400" w:right="700" w:bottom="400" w:left="7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ra Sans">
    <w:charset w:val="00"/>
    <w:family w:val="auto"/>
    <w:pitch w:val="default"/>
    <w:sig w:usb0="00000000" w:usb1="00000000" w:usb2="00000000" w:usb3="00000000" w:csb0="00000001" w:csb1="00000000"/>
    <w:embedBold r:id="rId1" w:fontKey="{C2D82EEC-4117-4933-85B3-528508B40DF5}"/>
  </w:font>
  <w:font w:name="Fira Sans Medium">
    <w:charset w:val="00"/>
    <w:family w:val="auto"/>
    <w:pitch w:val="default"/>
    <w:sig w:usb0="00000000" w:usb1="00000000" w:usb2="00000000" w:usb3="00000000" w:csb0="00000001" w:csb1="00000000"/>
    <w:embedRegular r:id="rId2" w:fontKey="{46AF6944-B497-4BC1-9783-35163DEE20C2}"/>
    <w:embedBold r:id="rId3" w:fontKey="{71F5A6BA-2050-476C-9E40-129AF8A19B75}"/>
  </w:font>
  <w:font w:name="Fira Sans Light">
    <w:charset w:val="00"/>
    <w:family w:val="auto"/>
    <w:pitch w:val="default"/>
    <w:sig w:usb0="00000000" w:usb1="00000000" w:usb2="00000000" w:usb3="00000000" w:csb0="00000001" w:csb1="00000000"/>
    <w:embedRegular r:id="rId4" w:fontKey="{CE0CC12F-41BE-453B-949C-1496537CEC5D}"/>
    <w:embedBold r:id="rId5" w:fontKey="{E3125C0E-DF05-45ED-B1FE-58893473DDC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42920C5C-8362-43DB-91FE-5B82E3EB0FD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  <w:embedBold r:id="rId7" w:fontKey="{85FD645E-85B2-48F1-85DA-EDD79E8BBC9E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alt="download.png" style="width:168.75pt;height:168.75pt;visibility:visible;mso-wrap-style:square" o:bullet="t">
        <v:imagedata r:id="rId1" o:title="download"/>
      </v:shape>
    </w:pict>
  </w:numPicBullet>
  <w:abstractNum w:abstractNumId="0">
    <w:nsid w:val="00000001"/>
    <w:multiLevelType w:val="hybridMultilevel"/>
    <w:tmpl w:val="00000001"/>
    <w:lvl w:ilvl="0" w:tplc="E7C4FD1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DA23DF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9FC18A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C502BC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83E75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EF2F75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330A4D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3244E5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D882C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 w:tplc="B4C099C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59C8D8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B42D68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560CD5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8966E6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170084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F882CD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B3E59C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DB0370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 w:tplc="BC52392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58605F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510F06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60EC29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506C3B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B942E7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DF2585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B18D36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888C3E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hybridMultilevel"/>
    <w:tmpl w:val="00000004"/>
    <w:lvl w:ilvl="0" w:tplc="5BF6891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962CCF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434E2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FC4CEB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DFA7D1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7A646F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1609FF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69C9FA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1CA028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hybridMultilevel"/>
    <w:tmpl w:val="00000005"/>
    <w:lvl w:ilvl="0" w:tplc="694AB8A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8808E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1FA73A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A42F0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E4CC0A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F3A761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C269D9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2F81C6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BCE5BC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>
    <w:nsid w:val="00000006"/>
    <w:multiLevelType w:val="hybridMultilevel"/>
    <w:tmpl w:val="00000006"/>
    <w:lvl w:ilvl="0" w:tplc="FC640BD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DB64F7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5CA644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544166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584D74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D0CE67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E8E49C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FB2574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624D29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>
    <w:nsid w:val="00000007"/>
    <w:multiLevelType w:val="hybridMultilevel"/>
    <w:tmpl w:val="00000007"/>
    <w:lvl w:ilvl="0" w:tplc="0ABE67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5F23BA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B5E3FF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77AFDD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A904A7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420FE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690E74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DC0E78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542CB1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>
    <w:nsid w:val="00000008"/>
    <w:multiLevelType w:val="hybridMultilevel"/>
    <w:tmpl w:val="00000008"/>
    <w:lvl w:ilvl="0" w:tplc="FE84B4C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85CC2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9A8A5F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4A0961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912C3D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0E697A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B8C69F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B8AA14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72C709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noPunctuationKerning/>
  <w:characterSpacingControl w:val="doNotCompress"/>
  <w:compat/>
  <w:rsids>
    <w:rsidRoot w:val="003F740E"/>
    <w:rsid w:val="00015AB1"/>
    <w:rsid w:val="00063E12"/>
    <w:rsid w:val="000B42DA"/>
    <w:rsid w:val="00143949"/>
    <w:rsid w:val="00177A66"/>
    <w:rsid w:val="002768F4"/>
    <w:rsid w:val="00306D81"/>
    <w:rsid w:val="00327914"/>
    <w:rsid w:val="0035504B"/>
    <w:rsid w:val="00366CA6"/>
    <w:rsid w:val="003F740E"/>
    <w:rsid w:val="003F7C54"/>
    <w:rsid w:val="004E19AA"/>
    <w:rsid w:val="005F239C"/>
    <w:rsid w:val="00670396"/>
    <w:rsid w:val="006A389A"/>
    <w:rsid w:val="007B2964"/>
    <w:rsid w:val="00831163"/>
    <w:rsid w:val="00935471"/>
    <w:rsid w:val="009842D6"/>
    <w:rsid w:val="009F6E2B"/>
    <w:rsid w:val="00AA3180"/>
    <w:rsid w:val="00AD5F85"/>
    <w:rsid w:val="00B018AF"/>
    <w:rsid w:val="00B173D0"/>
    <w:rsid w:val="00C44E6D"/>
    <w:rsid w:val="00D473A2"/>
    <w:rsid w:val="00D56ABE"/>
    <w:rsid w:val="00D836B3"/>
    <w:rsid w:val="00DD46E8"/>
    <w:rsid w:val="00EF1271"/>
    <w:rsid w:val="00F159A8"/>
    <w:rsid w:val="00FB4EA3"/>
    <w:rsid w:val="00FC049B"/>
    <w:rsid w:val="00FC2F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fontsize">
    <w:name w:val="document_fontsize"/>
    <w:basedOn w:val="Normal"/>
    <w:rsid w:val="003F740E"/>
    <w:rPr>
      <w:sz w:val="20"/>
      <w:szCs w:val="20"/>
    </w:rPr>
  </w:style>
  <w:style w:type="character" w:customStyle="1" w:styleId="documentleft-box">
    <w:name w:val="document_left-box"/>
    <w:basedOn w:val="DefaultParagraphFont"/>
    <w:rsid w:val="003F740E"/>
  </w:style>
  <w:style w:type="paragraph" w:customStyle="1" w:styleId="documentsection">
    <w:name w:val="document_section"/>
    <w:basedOn w:val="Normal"/>
    <w:rsid w:val="003F740E"/>
  </w:style>
  <w:style w:type="paragraph" w:customStyle="1" w:styleId="documentparagraph">
    <w:name w:val="document_paragraph"/>
    <w:basedOn w:val="Normal"/>
    <w:rsid w:val="003F740E"/>
    <w:pPr>
      <w:pBdr>
        <w:top w:val="none" w:sz="0" w:space="10" w:color="auto"/>
      </w:pBdr>
    </w:pPr>
  </w:style>
  <w:style w:type="paragraph" w:customStyle="1" w:styleId="documentname">
    <w:name w:val="document_name"/>
    <w:basedOn w:val="Normal"/>
    <w:rsid w:val="003F740E"/>
    <w:pPr>
      <w:spacing w:line="500" w:lineRule="atLeast"/>
    </w:pPr>
    <w:rPr>
      <w:rFonts w:ascii="Fira Sans" w:eastAsia="Fira Sans" w:hAnsi="Fira Sans" w:cs="Fira Sans"/>
      <w:b/>
      <w:bCs/>
      <w:caps/>
      <w:sz w:val="48"/>
      <w:szCs w:val="48"/>
    </w:rPr>
  </w:style>
  <w:style w:type="character" w:customStyle="1" w:styleId="span">
    <w:name w:val="span"/>
    <w:basedOn w:val="DefaultParagraphFont"/>
    <w:rsid w:val="003F740E"/>
    <w:rPr>
      <w:bdr w:val="none" w:sz="0" w:space="0" w:color="auto"/>
      <w:vertAlign w:val="baseline"/>
    </w:rPr>
  </w:style>
  <w:style w:type="character" w:customStyle="1" w:styleId="topbordercell">
    <w:name w:val="topbordercell"/>
    <w:basedOn w:val="DefaultParagraphFont"/>
    <w:rsid w:val="003F740E"/>
    <w:rPr>
      <w:shd w:val="clear" w:color="auto" w:fill="F6911E"/>
    </w:rPr>
  </w:style>
  <w:style w:type="paragraph" w:customStyle="1" w:styleId="mlj3topborder">
    <w:name w:val="mlj3topborder"/>
    <w:basedOn w:val="Normal"/>
    <w:rsid w:val="003F740E"/>
    <w:pPr>
      <w:jc w:val="right"/>
    </w:pPr>
    <w:rPr>
      <w:rFonts w:ascii="Fira Sans Medium" w:eastAsia="Fira Sans Medium" w:hAnsi="Fira Sans Medium" w:cs="Fira Sans Medium"/>
      <w:caps/>
      <w:color w:val="FFFFFF"/>
      <w:sz w:val="20"/>
      <w:szCs w:val="20"/>
    </w:rPr>
  </w:style>
  <w:style w:type="character" w:customStyle="1" w:styleId="mlj3topborderCharacter">
    <w:name w:val="mlj3topborder Character"/>
    <w:basedOn w:val="DefaultParagraphFont"/>
    <w:rsid w:val="003F740E"/>
    <w:rPr>
      <w:rFonts w:ascii="Fira Sans Medium" w:eastAsia="Fira Sans Medium" w:hAnsi="Fira Sans Medium" w:cs="Fira Sans Medium"/>
      <w:b w:val="0"/>
      <w:bCs w:val="0"/>
      <w:caps/>
      <w:color w:val="FFFFFF"/>
      <w:sz w:val="20"/>
      <w:szCs w:val="20"/>
    </w:rPr>
  </w:style>
  <w:style w:type="table" w:customStyle="1" w:styleId="topBorderTable">
    <w:name w:val="topBorderTable"/>
    <w:basedOn w:val="TableNormal"/>
    <w:rsid w:val="003F740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ottomlowborder">
    <w:name w:val="bottomlowborder"/>
    <w:basedOn w:val="Normal"/>
    <w:rsid w:val="003F740E"/>
    <w:pPr>
      <w:pBdr>
        <w:top w:val="none" w:sz="0" w:space="5" w:color="auto"/>
        <w:bottom w:val="single" w:sz="8" w:space="0" w:color="000000"/>
      </w:pBdr>
      <w:spacing w:line="20" w:lineRule="atLeast"/>
    </w:pPr>
    <w:rPr>
      <w:sz w:val="2"/>
      <w:szCs w:val="2"/>
    </w:rPr>
  </w:style>
  <w:style w:type="paragraph" w:customStyle="1" w:styleId="topborder">
    <w:name w:val="topborder"/>
    <w:basedOn w:val="Normal"/>
    <w:rsid w:val="003F740E"/>
    <w:pPr>
      <w:pBdr>
        <w:top w:val="none" w:sz="0" w:space="5" w:color="auto"/>
        <w:bottom w:val="single" w:sz="8" w:space="0" w:color="000000"/>
      </w:pBdr>
      <w:spacing w:line="20" w:lineRule="atLeast"/>
    </w:pPr>
    <w:rPr>
      <w:vanish/>
      <w:sz w:val="2"/>
      <w:szCs w:val="2"/>
    </w:rPr>
  </w:style>
  <w:style w:type="paragraph" w:customStyle="1" w:styleId="toppadding">
    <w:name w:val="toppadding"/>
    <w:basedOn w:val="Normal"/>
    <w:rsid w:val="003F740E"/>
    <w:rPr>
      <w:vanish/>
    </w:rPr>
  </w:style>
  <w:style w:type="paragraph" w:customStyle="1" w:styleId="documentheading">
    <w:name w:val="document_heading"/>
    <w:basedOn w:val="Normal"/>
    <w:rsid w:val="003F740E"/>
    <w:pPr>
      <w:spacing w:line="320" w:lineRule="atLeast"/>
    </w:pPr>
    <w:rPr>
      <w:rFonts w:ascii="Fira Sans" w:eastAsia="Fira Sans" w:hAnsi="Fira Sans" w:cs="Fira Sans"/>
      <w:b/>
      <w:bCs/>
      <w:sz w:val="36"/>
      <w:szCs w:val="36"/>
    </w:rPr>
  </w:style>
  <w:style w:type="character" w:customStyle="1" w:styleId="documentsectiontitle">
    <w:name w:val="document_sectiontitle"/>
    <w:basedOn w:val="DefaultParagraphFont"/>
    <w:rsid w:val="003F740E"/>
    <w:rPr>
      <w:caps/>
      <w:spacing w:val="10"/>
      <w:sz w:val="28"/>
      <w:szCs w:val="28"/>
    </w:rPr>
  </w:style>
  <w:style w:type="paragraph" w:customStyle="1" w:styleId="documentleft-boxsinglecolumn">
    <w:name w:val="document_left-box_singlecolumn"/>
    <w:basedOn w:val="Normal"/>
    <w:rsid w:val="003F740E"/>
  </w:style>
  <w:style w:type="paragraph" w:customStyle="1" w:styleId="p">
    <w:name w:val="p"/>
    <w:basedOn w:val="Normal"/>
    <w:rsid w:val="003F740E"/>
  </w:style>
  <w:style w:type="character" w:customStyle="1" w:styleId="strong">
    <w:name w:val="strong"/>
    <w:basedOn w:val="DefaultParagraphFont"/>
    <w:rsid w:val="003F740E"/>
    <w:rPr>
      <w:bdr w:val="none" w:sz="0" w:space="0" w:color="auto"/>
      <w:vertAlign w:val="baseline"/>
    </w:rPr>
  </w:style>
  <w:style w:type="paragraph" w:customStyle="1" w:styleId="documentexperienceparagraph">
    <w:name w:val="document_experience_paragraph"/>
    <w:basedOn w:val="Normal"/>
    <w:rsid w:val="003F740E"/>
  </w:style>
  <w:style w:type="paragraph" w:customStyle="1" w:styleId="documentexperienceparagraphspacing">
    <w:name w:val="document_experience_paragraphspacing"/>
    <w:basedOn w:val="Normal"/>
    <w:rsid w:val="003F740E"/>
    <w:pPr>
      <w:spacing w:line="200" w:lineRule="atLeast"/>
    </w:pPr>
    <w:rPr>
      <w:sz w:val="20"/>
      <w:szCs w:val="20"/>
    </w:rPr>
  </w:style>
  <w:style w:type="character" w:customStyle="1" w:styleId="documentexperienceparagraphspacingCharacter">
    <w:name w:val="document_experience_paragraphspacing Character"/>
    <w:basedOn w:val="DefaultParagraphFont"/>
    <w:rsid w:val="003F740E"/>
    <w:rPr>
      <w:sz w:val="20"/>
      <w:szCs w:val="20"/>
    </w:rPr>
  </w:style>
  <w:style w:type="paragraph" w:customStyle="1" w:styleId="documentpaddedline">
    <w:name w:val="document_paddedline"/>
    <w:basedOn w:val="Normal"/>
    <w:rsid w:val="003F740E"/>
  </w:style>
  <w:style w:type="character" w:customStyle="1" w:styleId="documenttxtBold">
    <w:name w:val="document_txtBold"/>
    <w:basedOn w:val="DefaultParagraphFont"/>
    <w:rsid w:val="003F740E"/>
    <w:rPr>
      <w:rFonts w:ascii="Fira Sans" w:eastAsia="Fira Sans" w:hAnsi="Fira Sans" w:cs="Fira Sans"/>
      <w:b/>
      <w:bCs/>
    </w:rPr>
  </w:style>
  <w:style w:type="character" w:customStyle="1" w:styleId="documentjobdates">
    <w:name w:val="document_jobdates"/>
    <w:basedOn w:val="DefaultParagraphFont"/>
    <w:rsid w:val="003F740E"/>
    <w:rPr>
      <w:rFonts w:ascii="Fira Sans Medium" w:eastAsia="Fira Sans Medium" w:hAnsi="Fira Sans Medium" w:cs="Fira Sans Medium"/>
      <w:b w:val="0"/>
      <w:bCs w:val="0"/>
    </w:rPr>
  </w:style>
  <w:style w:type="character" w:customStyle="1" w:styleId="documentcompanyname">
    <w:name w:val="document_companyname"/>
    <w:basedOn w:val="DefaultParagraphFont"/>
    <w:rsid w:val="003F740E"/>
    <w:rPr>
      <w:rFonts w:ascii="Fira Sans" w:eastAsia="Fira Sans" w:hAnsi="Fira Sans" w:cs="Fira Sans"/>
      <w:b/>
      <w:bCs/>
    </w:rPr>
  </w:style>
  <w:style w:type="character" w:customStyle="1" w:styleId="documentjobcity">
    <w:name w:val="document_jobcity"/>
    <w:basedOn w:val="DefaultParagraphFont"/>
    <w:rsid w:val="003F740E"/>
    <w:rPr>
      <w:rFonts w:ascii="Fira Sans Medium" w:eastAsia="Fira Sans Medium" w:hAnsi="Fira Sans Medium" w:cs="Fira Sans Medium"/>
      <w:b w:val="0"/>
      <w:bCs w:val="0"/>
    </w:rPr>
  </w:style>
  <w:style w:type="character" w:customStyle="1" w:styleId="documentjobstate">
    <w:name w:val="document_jobstate"/>
    <w:basedOn w:val="DefaultParagraphFont"/>
    <w:rsid w:val="003F740E"/>
    <w:rPr>
      <w:rFonts w:ascii="Fira Sans Medium" w:eastAsia="Fira Sans Medium" w:hAnsi="Fira Sans Medium" w:cs="Fira Sans Medium"/>
      <w:b w:val="0"/>
      <w:bCs w:val="0"/>
    </w:rPr>
  </w:style>
  <w:style w:type="character" w:customStyle="1" w:styleId="documentjobcountry">
    <w:name w:val="document_jobcountry"/>
    <w:basedOn w:val="DefaultParagraphFont"/>
    <w:rsid w:val="003F740E"/>
    <w:rPr>
      <w:rFonts w:ascii="Fira Sans Medium" w:eastAsia="Fira Sans Medium" w:hAnsi="Fira Sans Medium" w:cs="Fira Sans Medium"/>
      <w:b w:val="0"/>
      <w:bCs w:val="0"/>
    </w:rPr>
  </w:style>
  <w:style w:type="paragraph" w:customStyle="1" w:styleId="divdocumentulli">
    <w:name w:val="div_document_ul_li"/>
    <w:basedOn w:val="Normal"/>
    <w:rsid w:val="003F740E"/>
  </w:style>
  <w:style w:type="paragraph" w:customStyle="1" w:styleId="documenteducationparagraph">
    <w:name w:val="document_education_paragraph"/>
    <w:basedOn w:val="Normal"/>
    <w:rsid w:val="003F740E"/>
  </w:style>
  <w:style w:type="paragraph" w:customStyle="1" w:styleId="documenteducationparagraphspacing">
    <w:name w:val="document_education_paragraphspacing"/>
    <w:basedOn w:val="Normal"/>
    <w:rsid w:val="003F740E"/>
    <w:pPr>
      <w:spacing w:line="200" w:lineRule="atLeast"/>
    </w:pPr>
    <w:rPr>
      <w:sz w:val="20"/>
      <w:szCs w:val="20"/>
    </w:rPr>
  </w:style>
  <w:style w:type="character" w:customStyle="1" w:styleId="documenteducationparagraphspacingCharacter">
    <w:name w:val="document_education_paragraphspacing Character"/>
    <w:basedOn w:val="DefaultParagraphFont"/>
    <w:rsid w:val="003F740E"/>
    <w:rPr>
      <w:sz w:val="20"/>
      <w:szCs w:val="20"/>
    </w:rPr>
  </w:style>
  <w:style w:type="character" w:customStyle="1" w:styleId="documentdegree">
    <w:name w:val="document_degree"/>
    <w:basedOn w:val="DefaultParagraphFont"/>
    <w:rsid w:val="003F740E"/>
    <w:rPr>
      <w:rFonts w:ascii="Fira Sans Medium" w:eastAsia="Fira Sans Medium" w:hAnsi="Fira Sans Medium" w:cs="Fira Sans Medium"/>
      <w:b w:val="0"/>
      <w:bCs w:val="0"/>
    </w:rPr>
  </w:style>
  <w:style w:type="character" w:customStyle="1" w:styleId="documentprogramline">
    <w:name w:val="document_programline"/>
    <w:basedOn w:val="DefaultParagraphFont"/>
    <w:rsid w:val="003F740E"/>
    <w:rPr>
      <w:rFonts w:ascii="Fira Sans Medium" w:eastAsia="Fira Sans Medium" w:hAnsi="Fira Sans Medium" w:cs="Fira Sans Medium"/>
      <w:b w:val="0"/>
      <w:bCs w:val="0"/>
    </w:rPr>
  </w:style>
  <w:style w:type="character" w:customStyle="1" w:styleId="documenteducationjobcity">
    <w:name w:val="document_education_jobcity"/>
    <w:basedOn w:val="DefaultParagraphFont"/>
    <w:rsid w:val="003F740E"/>
    <w:rPr>
      <w:rFonts w:ascii="Fira Sans Light" w:eastAsia="Fira Sans Light" w:hAnsi="Fira Sans Light" w:cs="Fira Sans Light"/>
      <w:b w:val="0"/>
      <w:bCs w:val="0"/>
    </w:rPr>
  </w:style>
  <w:style w:type="character" w:customStyle="1" w:styleId="documenteducationjobstate">
    <w:name w:val="document_education_jobstate"/>
    <w:basedOn w:val="DefaultParagraphFont"/>
    <w:rsid w:val="003F740E"/>
    <w:rPr>
      <w:rFonts w:ascii="Fira Sans Light" w:eastAsia="Fira Sans Light" w:hAnsi="Fira Sans Light" w:cs="Fira Sans Light"/>
      <w:b w:val="0"/>
      <w:bCs w:val="0"/>
    </w:rPr>
  </w:style>
  <w:style w:type="character" w:customStyle="1" w:styleId="documenteducationjobcountry">
    <w:name w:val="document_education_jobcountry"/>
    <w:basedOn w:val="DefaultParagraphFont"/>
    <w:rsid w:val="003F740E"/>
    <w:rPr>
      <w:rFonts w:ascii="Fira Sans Light" w:eastAsia="Fira Sans Light" w:hAnsi="Fira Sans Light" w:cs="Fira Sans Light"/>
      <w:b w:val="0"/>
      <w:bCs w:val="0"/>
    </w:rPr>
  </w:style>
  <w:style w:type="paragraph" w:customStyle="1" w:styleId="documentlangSec">
    <w:name w:val="document_langSec"/>
    <w:basedOn w:val="Normal"/>
    <w:rsid w:val="003F740E"/>
  </w:style>
  <w:style w:type="paragraph" w:customStyle="1" w:styleId="div">
    <w:name w:val="div"/>
    <w:basedOn w:val="Normal"/>
    <w:rsid w:val="003F740E"/>
  </w:style>
  <w:style w:type="character" w:customStyle="1" w:styleId="divCharacter">
    <w:name w:val="div Character"/>
    <w:basedOn w:val="DefaultParagraphFont"/>
    <w:rsid w:val="003F740E"/>
    <w:rPr>
      <w:bdr w:val="none" w:sz="0" w:space="0" w:color="auto"/>
      <w:vertAlign w:val="baseline"/>
    </w:rPr>
  </w:style>
  <w:style w:type="character" w:customStyle="1" w:styleId="documentleft-boxlangSecparagraph">
    <w:name w:val="document_left-box_langSec_paragraph"/>
    <w:basedOn w:val="DefaultParagraphFont"/>
    <w:rsid w:val="003F740E"/>
  </w:style>
  <w:style w:type="paragraph" w:customStyle="1" w:styleId="documentleft-boxlangSecsinglecolumn">
    <w:name w:val="document_left-box_langSec_singlecolumn"/>
    <w:basedOn w:val="Normal"/>
    <w:rsid w:val="003F740E"/>
  </w:style>
  <w:style w:type="character" w:customStyle="1" w:styleId="documentlangSecfirstparagraphfield">
    <w:name w:val="document_langSec_firstparagraph_field"/>
    <w:basedOn w:val="DefaultParagraphFont"/>
    <w:rsid w:val="003F740E"/>
  </w:style>
  <w:style w:type="character" w:customStyle="1" w:styleId="documentlangSecinfobarsecfieldnth-child1spannth-child1">
    <w:name w:val="document_langSec_infobarsec_field_nth-child(1) &gt; span_nth-child(1)"/>
    <w:basedOn w:val="DefaultParagraphFont"/>
    <w:rsid w:val="003F740E"/>
    <w:rPr>
      <w:rFonts w:ascii="Fira Sans" w:eastAsia="Fira Sans" w:hAnsi="Fira Sans" w:cs="Fira Sans"/>
      <w:b/>
      <w:bCs/>
    </w:rPr>
  </w:style>
  <w:style w:type="character" w:customStyle="1" w:styleId="documentlangSecfieldany">
    <w:name w:val="document_langSec_field_any"/>
    <w:basedOn w:val="DefaultParagraphFont"/>
    <w:rsid w:val="003F740E"/>
  </w:style>
  <w:style w:type="character" w:customStyle="1" w:styleId="documentlangSecinfobarsecfieldnth-child1colon">
    <w:name w:val="document_langSec_infobarsec_field_nth-child(1)_colon"/>
    <w:basedOn w:val="DefaultParagraphFont"/>
    <w:rsid w:val="003F740E"/>
    <w:rPr>
      <w:rFonts w:ascii="Fira Sans" w:eastAsia="Fira Sans" w:hAnsi="Fira Sans" w:cs="Fira Sans"/>
      <w:b/>
      <w:bCs/>
    </w:rPr>
  </w:style>
  <w:style w:type="character" w:customStyle="1" w:styleId="documentlangSecinfobarseccolon">
    <w:name w:val="document_langSec_infobarsec_colon"/>
    <w:basedOn w:val="DefaultParagraphFont"/>
    <w:rsid w:val="003F740E"/>
    <w:rPr>
      <w:vanish/>
    </w:rPr>
  </w:style>
  <w:style w:type="paragraph" w:customStyle="1" w:styleId="fieldratingBar">
    <w:name w:val="field + ratingBar"/>
    <w:basedOn w:val="Normal"/>
    <w:rsid w:val="003F740E"/>
  </w:style>
  <w:style w:type="character" w:customStyle="1" w:styleId="fieldratingBarCharacter">
    <w:name w:val="field + ratingBar Character"/>
    <w:basedOn w:val="DefaultParagraphFont"/>
    <w:rsid w:val="003F740E"/>
  </w:style>
  <w:style w:type="paragraph" w:customStyle="1" w:styleId="documentlangSecfieldanyParagraph">
    <w:name w:val="document_langSec_field_any Paragraph"/>
    <w:basedOn w:val="Normal"/>
    <w:rsid w:val="003F740E"/>
  </w:style>
  <w:style w:type="table" w:customStyle="1" w:styleId="documentleft-boxlangSeclnggparatable">
    <w:name w:val="document_left-box_langSec_lnggparatable"/>
    <w:basedOn w:val="TableNormal"/>
    <w:rsid w:val="003F740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eft-boxsectionnth-last-child1bottomlowborder">
    <w:name w:val="left-box_section_nth-last-child(1)_bottomlowborder"/>
    <w:basedOn w:val="Normal"/>
    <w:rsid w:val="003F740E"/>
    <w:rPr>
      <w:vanish/>
    </w:rPr>
  </w:style>
  <w:style w:type="character" w:customStyle="1" w:styleId="leftboxrightpaddingcell">
    <w:name w:val="leftboxrightpaddingcell"/>
    <w:basedOn w:val="DefaultParagraphFont"/>
    <w:rsid w:val="003F740E"/>
  </w:style>
  <w:style w:type="paragraph" w:customStyle="1" w:styleId="leftboxrightpaddingcellParagraph">
    <w:name w:val="leftboxrightpaddingcell Paragraph"/>
    <w:basedOn w:val="Normal"/>
    <w:rsid w:val="003F740E"/>
  </w:style>
  <w:style w:type="character" w:customStyle="1" w:styleId="documentright-box">
    <w:name w:val="document_right-box"/>
    <w:basedOn w:val="DefaultParagraphFont"/>
    <w:rsid w:val="003F740E"/>
  </w:style>
  <w:style w:type="paragraph" w:customStyle="1" w:styleId="documentright-boxsectionidSECTIONPICT">
    <w:name w:val="document_right-box_section_id^=SECTION_PICT"/>
    <w:basedOn w:val="Normal"/>
    <w:rsid w:val="003F740E"/>
    <w:pPr>
      <w:jc w:val="center"/>
    </w:pPr>
  </w:style>
  <w:style w:type="paragraph" w:customStyle="1" w:styleId="documentparagraphnth-last-child1">
    <w:name w:val="document_paragraph_nth-last-child(1)"/>
    <w:basedOn w:val="Normal"/>
    <w:rsid w:val="003F740E"/>
  </w:style>
  <w:style w:type="paragraph" w:customStyle="1" w:styleId="documentprflPic">
    <w:name w:val="document_prflPic"/>
    <w:basedOn w:val="Normal"/>
    <w:rsid w:val="003F740E"/>
    <w:pPr>
      <w:jc w:val="center"/>
    </w:pPr>
  </w:style>
  <w:style w:type="paragraph" w:customStyle="1" w:styleId="documentprflPicfield">
    <w:name w:val="document_prflPic_field"/>
    <w:basedOn w:val="Normal"/>
    <w:rsid w:val="003F740E"/>
    <w:pPr>
      <w:jc w:val="center"/>
    </w:pPr>
  </w:style>
  <w:style w:type="paragraph" w:customStyle="1" w:styleId="documentright-boxSECTIONCNTC">
    <w:name w:val="document_right-box_SECTION_CNTC"/>
    <w:basedOn w:val="Normal"/>
    <w:rsid w:val="003F740E"/>
  </w:style>
  <w:style w:type="paragraph" w:customStyle="1" w:styleId="sectionSECTIONCNTCcntctoppadding">
    <w:name w:val="section_SECTION_CNTC_cntctoppadding"/>
    <w:basedOn w:val="Normal"/>
    <w:rsid w:val="003F740E"/>
    <w:rPr>
      <w:vanish/>
    </w:rPr>
  </w:style>
  <w:style w:type="paragraph" w:customStyle="1" w:styleId="documentparagraphPARAGRAPHCNTCnth-last-child1">
    <w:name w:val="document_paragraph_PARAGRAPH_CNTC_nth-last-child(1)"/>
    <w:basedOn w:val="Normal"/>
    <w:rsid w:val="003F740E"/>
  </w:style>
  <w:style w:type="paragraph" w:customStyle="1" w:styleId="documentaddress">
    <w:name w:val="document_address"/>
    <w:basedOn w:val="Normal"/>
    <w:rsid w:val="003F740E"/>
    <w:pPr>
      <w:spacing w:line="300" w:lineRule="atLeast"/>
    </w:pPr>
    <w:rPr>
      <w:sz w:val="20"/>
      <w:szCs w:val="20"/>
    </w:rPr>
  </w:style>
  <w:style w:type="character" w:customStyle="1" w:styleId="documentaddressadrsDetails">
    <w:name w:val="document_address_adrsDetails"/>
    <w:basedOn w:val="DefaultParagraphFont"/>
    <w:rsid w:val="003F740E"/>
  </w:style>
  <w:style w:type="character" w:customStyle="1" w:styleId="documentbeforecolonspace">
    <w:name w:val="document_beforecolonspace"/>
    <w:basedOn w:val="DefaultParagraphFont"/>
    <w:rsid w:val="003F740E"/>
    <w:rPr>
      <w:vanish/>
    </w:rPr>
  </w:style>
  <w:style w:type="paragraph" w:customStyle="1" w:styleId="documentRNArnaphonefield">
    <w:name w:val="document_RNA_rnaphonefield"/>
    <w:basedOn w:val="Normal"/>
    <w:rsid w:val="003F740E"/>
  </w:style>
  <w:style w:type="character" w:customStyle="1" w:styleId="documentRNAnonrnaphonefield">
    <w:name w:val="document_RNA_nonrnaphonefield"/>
    <w:basedOn w:val="DefaultParagraphFont"/>
    <w:rsid w:val="003F740E"/>
    <w:rPr>
      <w:vanish/>
    </w:rPr>
  </w:style>
  <w:style w:type="paragraph" w:customStyle="1" w:styleId="documentSECTIONCNTCsectionnotSECTIONALNK">
    <w:name w:val="document_SECTION_CNTC + section_not(.SECTION_ALNK)"/>
    <w:basedOn w:val="Normal"/>
    <w:rsid w:val="003F740E"/>
    <w:pPr>
      <w:pBdr>
        <w:top w:val="single" w:sz="8" w:space="25" w:color="000000"/>
      </w:pBdr>
    </w:pPr>
  </w:style>
  <w:style w:type="paragraph" w:customStyle="1" w:styleId="SECTIONCNTCsectionnotalnkSectiontopborder">
    <w:name w:val="SECTION_CNTC + section_not(.alnkSection)_topborder"/>
    <w:basedOn w:val="Normal"/>
    <w:rsid w:val="003F740E"/>
  </w:style>
  <w:style w:type="paragraph" w:customStyle="1" w:styleId="SECTIONCNTCsectionnotalnkSectiontoppadding">
    <w:name w:val="SECTION_CNTC + section_not(.alnkSection)_toppadding"/>
    <w:basedOn w:val="Normal"/>
    <w:rsid w:val="003F740E"/>
    <w:pPr>
      <w:spacing w:line="500" w:lineRule="atLeast"/>
    </w:pPr>
  </w:style>
  <w:style w:type="paragraph" w:customStyle="1" w:styleId="documentright-boxfirstparagraph">
    <w:name w:val="document_right-box_firstparagraph"/>
    <w:basedOn w:val="Normal"/>
    <w:rsid w:val="003F740E"/>
  </w:style>
  <w:style w:type="paragraph" w:customStyle="1" w:styleId="divdocumentli">
    <w:name w:val="div_document_li"/>
    <w:basedOn w:val="Normal"/>
    <w:rsid w:val="003F740E"/>
  </w:style>
  <w:style w:type="table" w:customStyle="1" w:styleId="documentparentContainer">
    <w:name w:val="document_parentContainer"/>
    <w:basedOn w:val="TableNormal"/>
    <w:rsid w:val="003F740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lastcontainer">
    <w:name w:val="div_document_lastcontainer"/>
    <w:basedOn w:val="Normal"/>
    <w:rsid w:val="003F740E"/>
    <w:pPr>
      <w:pBdr>
        <w:bottom w:val="none" w:sz="0" w:space="30" w:color="auto"/>
      </w:pBd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A389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89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F7C5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dipachatterjee12@gmail.com" TargetMode="External"/><Relationship Id="rId5" Type="http://schemas.openxmlformats.org/officeDocument/2006/relationships/image" Target="media/image2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3</Pages>
  <Words>772</Words>
  <Characters>4406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DIPANNITA CHATTERJEE</vt:lpstr>
    </vt:vector>
  </TitlesOfParts>
  <Company/>
  <LinksUpToDate>false</LinksUpToDate>
  <CharactersWithSpaces>5168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DIPANNITA CHATTERJEE</dc:title>
  <cp:lastModifiedBy>gobindo</cp:lastModifiedBy>
  <cp:revision>15</cp:revision>
  <dcterms:created xsi:type="dcterms:W3CDTF">2023-08-01T18:48:00Z</dcterms:created>
  <dcterms:modified xsi:type="dcterms:W3CDTF">2023-09-04T09:23:00Z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9d240b80-6622-4837-bc3e-aab76664161e</vt:lpwstr>
  </property>
  <property fmtid="{D5CDD505-2E9C-101B-9397-08002B2CF9AE}" pid="3" name="x1ye=0">
    <vt:lpwstr>+GgAAB+LCAAAAAAABAAUm8VyhEAURT+IBW7LQQd33eHuMsDXhyyTSiHdr+89Z2qCcriAUgzDoojAsjgsYARO4zzJEh8KwiFhPqG5dweA17mqPm3TDpFYdj17QHAKcGnEHZ7vN/dwxgl6Fky9dhTbGg69GvYhGJT4yYgpnweW/NoiI0WSWBYcUeHNub9EvdvmkAHWzDx3h3wQPFFSB7Wy4JS/PDthQU5PdIPFpuMQUzKHRxmwVPgjpC1MNFe/hNY</vt:lpwstr>
  </property>
  <property fmtid="{D5CDD505-2E9C-101B-9397-08002B2CF9AE}" pid="4" name="x1ye=1">
    <vt:lpwstr>8wGRMTtKaHZ+hMyCStgAG/KSisSCp1Gadr4c2XD4vDYDpOSCyriuvJMErLZJhj3R+vmSrMwWRmu1kGM89QwNe3eQ4H7O42snRfMHVkYifd6t2fmPnzrD74h7hOd+ch8d20IKkzMooya0Y9gCgre5b4Wibyuu0GJzU7OKNcTvN+EUAKRtqbzVU8z5avVRBIsca59o5pziqa/8CcYt9vNKOEnZ9bLpjQsIA80bedDMCZPsqVz9ABrO4m8jIK8UrYu</vt:lpwstr>
  </property>
  <property fmtid="{D5CDD505-2E9C-101B-9397-08002B2CF9AE}" pid="5" name="x1ye=10">
    <vt:lpwstr>rPiwwCXSa9Y0Oxb/0TTqyQSBimh1GrUfmNDTu78Tjncw/S755+PrZqeQaHnJyd5emKB63+xu+idqE5N3onud1NY9a1SbtYtwN9NsM1pAFFqvM6nEykeIOPpAjpMukIJ2Qu5iPFtdELF5FkfxCBCufU+5TsdyV2PaMJuJVV1WHl9rMHWp+Fqrw3kCWwAzKjg6nyOcDZjwQzThyXHUGx7UTebIsswBvvhbXZZ69+6arADItyrqR7OwCCfYrl6u/S+</vt:lpwstr>
  </property>
  <property fmtid="{D5CDD505-2E9C-101B-9397-08002B2CF9AE}" pid="6" name="x1ye=100">
    <vt:lpwstr>U9YspOWSr/Qp3IVt3Xs0CELUOfACr8GJIHGHYj31Qk9DkObLoBK/s3l43rs1+Ls91utuIM/NZFYZTjgKHZ23TZe/DGKiJ9z106KSwZ/kNdiSExVfC5Ejt3lAKegHCL56+vs25uIEC/3htkykxNfLlg4JXohA9n3WzFaq2DhAxvzNUH1ptXcK/8pPMVKq8Zs5wqrhFBoQAP+qxJq4p+0j1Caa/WFekeQulJxifMTywqsALsWh8/cywwniL7nEpbR</vt:lpwstr>
  </property>
  <property fmtid="{D5CDD505-2E9C-101B-9397-08002B2CF9AE}" pid="7" name="x1ye=101">
    <vt:lpwstr>C9iKZqpHFv0v8ijen3AFe4ER3GzwvRV7yWKiu0nLDb+i0eAhrXCx15Jxz+LoIwr031lXfsX6UcNCR6wJgfwWwcE1CgYy7BNKZ7DcfA12u1QL91hgtwSLEryzpY8EZC0oGcXP9XaVNuAjRk4oeVGMMrAhh5xf8i/JRWQ7Hqd6JoeLkZo2/Xvs5C+GlMp51InGFh02PV+y4Msx8tekFql/rpAm+SqYnkOomRnHCEHVQS5B6p1L2IaWa6UIBqPvuy2</vt:lpwstr>
  </property>
  <property fmtid="{D5CDD505-2E9C-101B-9397-08002B2CF9AE}" pid="8" name="x1ye=102">
    <vt:lpwstr>eE29HP4UCIN4KlpBPMhNTESUghffCUNc/ZeQZngSLnpZziR1XNAWhtPYpCGDfX9DNe/ryA3G9auoO8S8V+vo8cgdF+T3KFpmZOHiTnHrq2ps+W3eg7yFQkfC6xsGYwJIpwyXhOvPkFIqfipPyizpmwvt/8OyNnS7qTY9sRpfoX+o5nn5vt/rBxLGXZLlU4Q8WaU3x6qgKJXLMUukDpBtwQ9CxL0QaH86jUxP9IXOY7nvSWn/lCRRxIH44YuzoBf</vt:lpwstr>
  </property>
  <property fmtid="{D5CDD505-2E9C-101B-9397-08002B2CF9AE}" pid="9" name="x1ye=103">
    <vt:lpwstr>nBo1hdAlG1f6JLqsLB5CY7vBMWXAfr7FV2x0Whp+p1efvimaFBs6hP9y+hCDsFLk1nmea2qF0+Fq9qEewBorpnLsF1u2XaAUx7qEDz3ofuRej9F16R9SjtkwVErPwOZ6zJ3xo7mkxZzZZhTRRNtTCCZKqLX0l2vuwufiShAJFq6Bb6JEhSkRViOxmG31DNCyl3ECaM0+PResuZHfwNEtjupoHKFk42/hqQmQUxeJOZs9Uf6epIYX0bI5G64CjCW</vt:lpwstr>
  </property>
  <property fmtid="{D5CDD505-2E9C-101B-9397-08002B2CF9AE}" pid="10" name="x1ye=104">
    <vt:lpwstr>HjXJTHgIlSPB4xL/plZXPLpTziMlw+SuaVsHIdXi3PetdQBJnozLES3ri/F80N7Tin5qfKVnoXG9neCnMQ8bRIRL4nOlBFJbZ9DKwCg7PYfHCI2jBO1/UhrsSWLW0edve3QMjqbwPbnfGxXWaCh65qVKz/7pZdhHD/98CfyYQhvqBzYagU/NEfT1Zb5+GXJLc59GPNqQ9+iYcksWjgO/Y49DzrR2mdhzaoft8qDna8kFdguTTcZHK+goRE20XeI</vt:lpwstr>
  </property>
  <property fmtid="{D5CDD505-2E9C-101B-9397-08002B2CF9AE}" pid="11" name="x1ye=105">
    <vt:lpwstr>wCYFnNlnSpRMw1cYbhT0AOTHvnYV4EdxSkYIcueUfdvkFzNWET2LT1gcfMVwwfsvF8d7cqwQb7jCq55qY6yYcXTjtnRnO+dUz0sQQaTcweYZc8H/bJHnzbsIh2kgjqTsm8/Ks2nqOmzG0gtnnlYLB6ks34dgByncixi91VsOwCuQkENNi+8ZYaZohQqCIjx7FzAqZ2uej0qH37zO803RMn70GF+vWpvuYiF4BsUXlcVyHESqlWNyMu8+gRUhFdT</vt:lpwstr>
  </property>
  <property fmtid="{D5CDD505-2E9C-101B-9397-08002B2CF9AE}" pid="12" name="x1ye=106">
    <vt:lpwstr>3dIP2o+TQ3anwpFOG0kTFKfEjq7+8wdkibo5cKQgMn2hdDp7RgwMlimNL/1ppe9/fpaKdVQsXz9/6yry9kfYhjH4Y6q26WmIOir3rCTNv3oXAa4CmNSg2RyhhGKf/9+w/oF7DG+GgAAA==</vt:lpwstr>
  </property>
  <property fmtid="{D5CDD505-2E9C-101B-9397-08002B2CF9AE}" pid="13" name="x1ye=11">
    <vt:lpwstr>LNgCFsLN6CGsk6KL3fYBhewmZjVZ4sMXQQf6FrdAaSSFLQN70f9YRnIi0+323PuSt2Fixhyzztzo2DyuJldKsM+XWX5YyoRvErnwAeD56s83Sl3shNGJ+8+XHCE19Blc4kzIDghycTQpNvZ9imZcrtyO5CJW/ralwrfJH6SH389JvKqMBUa046Zfdz4IXkGtXdiw+hUD0hcgQgFUHsqIN28BjY3GtgDPqiFx2bS1RXmNyRtJ2trxRiLEFyC3p0r</vt:lpwstr>
  </property>
  <property fmtid="{D5CDD505-2E9C-101B-9397-08002B2CF9AE}" pid="14" name="x1ye=12">
    <vt:lpwstr>P5goJkWWuBR97/jseI5hO3Vyiafv+uGnhXxw6c2kKgqHpJz5dk1mlLqNXgpONh09TGKyUrqlAuGr0IkNblMTVQnu/bOvwAAU9a7xanT6HDbHmdLqHlnApfOGQrHouPal7n8zhJ5vxKcNGP9ilOjhZvPRHzM/D/FziO08fwUbDacLi5pWNUz5AM99jqNnfN+x/bWUhSA7E6zvL0IcYLMF5MwLvZX0UBQhINlbD2ROBDuL9HzMoz9vbVZgmHJAJy4</vt:lpwstr>
  </property>
  <property fmtid="{D5CDD505-2E9C-101B-9397-08002B2CF9AE}" pid="15" name="x1ye=13">
    <vt:lpwstr>WrHRDBn4juxyhn3aY15uWhkWrvwcuQjqQlsbLeApt00VqBu/+HXzpiIkgnD9f61yeIzVR2RBYtyEmNEQecSufLeKLoj+wrxKrc/Xl4MgZv5FbiE4u/hjFevZhOG1p0o8HpIt0U91iddzde3AG017X6bO6+koimmfgQvBGes142VRFDlvz5yyQ60XKs4u1DRRytboxZHHaXCuqPwBbomKfzPRTxyNwQCus/2KEIljeFztQyN/rjCF6yp3g1/IXe0</vt:lpwstr>
  </property>
  <property fmtid="{D5CDD505-2E9C-101B-9397-08002B2CF9AE}" pid="16" name="x1ye=14">
    <vt:lpwstr>fM2MBPmr6YLLwokA5QXdsvucyM4fEyOPowDYVAC0l+iD2wIT/sPAnJ6e4RgnMRDp2uGHPpC444UEJwzgK1wWMDBnHqKrRfQGsUv6Ai0x3aEJSe2H4B8n4XKPF/wpSMx6NxDCh+k0y/MkTgXuX52cvvkT9puI614UhSCFE+UhVjm5giENtDOJedxHTNYD1L+jBJGFAwKiVqlvXJz4vTgRbUemrdNYFzHrdLgFtqMdqEluXnLbpts4K5t3JHWHvLg</vt:lpwstr>
  </property>
  <property fmtid="{D5CDD505-2E9C-101B-9397-08002B2CF9AE}" pid="17" name="x1ye=15">
    <vt:lpwstr>fBLktgWPba+w5MWwiccQTdZZROYU3CHOWqfvpI8Srk7pBsojUNIF7Gk0BXcFAhzxBy/T0P4+zIQkqGelOeCVqtoYGkAp0zmtxNyquSXeIjMpbfnndnDwjSBd2Sgb+ID9rr10sjpe04Ydmnd0edrKPTJfdJOsuiZ1OQP3xAJSPlze7D+YmCOy6CHd/gj4mA3X+zUGbWUSAtINBM1qWHYfTiF7MKBiGg+hTHDqpLU4vp3U5cXe4hPWcap0kVf/+nL</vt:lpwstr>
  </property>
  <property fmtid="{D5CDD505-2E9C-101B-9397-08002B2CF9AE}" pid="18" name="x1ye=16">
    <vt:lpwstr>uWDAIVYBbk8ZMiNI1h/FBaTNYG/YujKcA7FX7lwQ74Wu6/sOSTJqvomu1+baN8h+NvejkPGqHR5BVlPj5eZW0uR7ue6bA4WtsJqeQConHbr+WJBeOghjA8/VSoVy/UaGlAf/WUSI+tZ9bbxO8lj1p1Ehu+76jpAK6Gv+uGKJBOOsB5ZS9fx2qtM+nkIl3Ll8StGmPhylMGsLgYrCZNVe2vh86WDAj4+YuWmOvnULRhMGLQ2Lk4x0YaM88LQQxtY</vt:lpwstr>
  </property>
  <property fmtid="{D5CDD505-2E9C-101B-9397-08002B2CF9AE}" pid="19" name="x1ye=17">
    <vt:lpwstr>HuwlcpMLURsYaRJdiSz4G5mN9nP06gZlF3gLz83GqD6q+fJT6P9JdxoEHQ8fM4lYYiksYA0XLXgwSesxsSIlinUEerYARr/kzYGEy8+xSuvMaBbgzCohLZF7vosmmrsRU0Px4HLJmIKpHyoFh6J/bYRvfm4PYscipH1x1qi71e3AEBaEGDvCPI802bAku/R3KeHBsPPiwaZNPh/qzJGLElbLbaqzv8ltjvzkrBjdH8Hz5nnWsGSajjSuRBwj9sV</vt:lpwstr>
  </property>
  <property fmtid="{D5CDD505-2E9C-101B-9397-08002B2CF9AE}" pid="20" name="x1ye=18">
    <vt:lpwstr>1FmSAqEy7V416OL18+TWpgZRL9h8p5npAzxVzQ24/qqxYV6Lb3gbC+2BiWu3/Gn62IcdHMbB3q0p1WmrRVn23NW/lzVV8rLAPbBBSo0f1d1Ph70PboAzvibCZK++NkBBSG7CYX6HI9jtl2pvv05f2tJcfP1AlrSSC6fRJ9wbFD74mi6c78NR/WgcXzvE9jOqp08jJbDTB1P8Kb5z+7XwAY10/BsVMbWzkf17AuBY+vbAUH5kgJfTZ3/66vBvv1o</vt:lpwstr>
  </property>
  <property fmtid="{D5CDD505-2E9C-101B-9397-08002B2CF9AE}" pid="21" name="x1ye=19">
    <vt:lpwstr>gepp9G67Sacp1akHqwDOHOhlhqA8hnMNRbEyfwNthQUXt9VV7JRxh+1KXrspWAIRCgzXoijKlkEYJBMnHuW3TbdLEZ1CdSFi8grexOgJuVZs+JqxuRoZQK1ufjxxTTYhinf6ixC33hzhvZvIqFdn6UgtB6bnHTBP5gIHt3rEduVXbx1kViCVdqZxhbiksn43g4ppDgR+wMzy9yfyOcx3Cqi6QG03M5QFkRKBkNdCzIfx1czwSHPErH0i8PGjgCG</vt:lpwstr>
  </property>
  <property fmtid="{D5CDD505-2E9C-101B-9397-08002B2CF9AE}" pid="22" name="x1ye=2">
    <vt:lpwstr>4HFZUJr11moQreCMI6cXvP8WwSP7uCjB4Koq0n3aF8n9wXkFgRkQ5m0N61D8p2STPZoz42hAkkQRMgYra/pSp/ubpdAN6ploFmMCLXelBhNpeFjIoY08IgNzuEh0RkCWN5vsZn67Yre5DDC6mWdjEu28Zpx4+btlr7jRE8B89t2KCB3r3nlB4M6Rv++ZJ6F80ePDbhqvOKQGZlv7Pl92cyggkpRx2XH3vyPR5WzYxQfrng+Y5h2dzwFf3A84BPZ</vt:lpwstr>
  </property>
  <property fmtid="{D5CDD505-2E9C-101B-9397-08002B2CF9AE}" pid="23" name="x1ye=20">
    <vt:lpwstr>n+N+PVyJU9XtqWliK5TL2bbLmN80rUDT4ywHfqzPO0UAb1/pWEjUHojy9hPh2IPDdGsOyjpUB8l3oFPR/jWPSW5WM1lu+SUHrfmcOc7fd+HG7VNcKxfkw5QG7GeyA4J2z/qxZiXy2I3ONMg3cUEVEjDa+SBbniJp7xJtHQ+eP8ZZ6XjZjK/aLMMqTR/t48HItPhfBxkKeJdrJfAGClEpfvIISg3V6ZcQElHNxf5lh6RJ5CcyjWJ5qG8U6K2wbd4</vt:lpwstr>
  </property>
  <property fmtid="{D5CDD505-2E9C-101B-9397-08002B2CF9AE}" pid="24" name="x1ye=21">
    <vt:lpwstr>VmQoGOVlryi1C8dfCURn/Ro17eX3RV11e6ApjMpOPkr9DSqUsifH8lxzLvVBYSYeKF5EMffaaIGePjh62e8djzq6FZUH0itEGDWw+V26DNkb0iJ7m20o/+7S/nulqbr24NME3tNO/bS5/YHiaAoFMCYDcfTI5A3d43WAHwBgUNvA6qZOcfi832UF9JZkb3fFv+V/aWcJBNEEYN0AqLOpVhywYiH37MFYNRQyTg9tXYSn1NGfy8YdJw4+KnWuG7X</vt:lpwstr>
  </property>
  <property fmtid="{D5CDD505-2E9C-101B-9397-08002B2CF9AE}" pid="25" name="x1ye=22">
    <vt:lpwstr>yya/PSHfJ9dPtQTTlQLXhs1DdJ6tXe/ZwAYzaz+cF1+bNMSFftsRZjKM+CWUvk4/uMcsO4jc90/Zog87o6Vb8qzEvM1DW9/0X820SGTdHsdMBs0KN+KKYKJ6QDXBTESoYixm/K3Rf8Qp6aZEe+TNdrU3IRQ+8uNZKOnzP4hM8+4lGu83uLyxms9AUu2khGit8MKtTej2oz7vtxk7KN8AUG5mhdjVIc/vENrg68rGtTjfFLG+HaURDEELOMZwEwo</vt:lpwstr>
  </property>
  <property fmtid="{D5CDD505-2E9C-101B-9397-08002B2CF9AE}" pid="26" name="x1ye=23">
    <vt:lpwstr>9aEfeA6QPngVukwGhrNS/JkiITVN1IPKDgzDKiAU2/Z7QaScmAq3O357y+JJuQDjSy+vnYshg2raS/ZwM6X7Czo0umPk0F89oq1FRDOZ60e/eRLyL2m38+KtNci+yXkSZ6zOQ5pct6jLmb9KIJ5HBR0+VqLDx0PevGjJSs+sN1IQRNVZWHz+pOf0tFFMGpqOxoc+etXRn67aGHh0zOw6zxw62DjoAzVqOl4zzV5PMdk8Xl0T+GhmKAJbQHRkDaJ</vt:lpwstr>
  </property>
  <property fmtid="{D5CDD505-2E9C-101B-9397-08002B2CF9AE}" pid="27" name="x1ye=24">
    <vt:lpwstr>i0mZmfnmfMAPsfObcZmhyNGJ9UIfBf1+H9q+VfertDKT+Pt76PKIusoYrrSY/nEwwQNQrBOCfOgpyYRLwsI3cFXr9tEFLOjtHH7vGCILJZT6N+37ZsLzEJNrncOIJo1oEE/wSSErJ+pg0Kuojyrd3L5TIWUKiExrYRCqgb41/FhhIAdvkffd+jfRZkpOdDcwKmVOKYq4BvG7hcSiKwY5FTcApN6SgF8825A678BJY9yFFyqIwZkOl9tuSdbq14J</vt:lpwstr>
  </property>
  <property fmtid="{D5CDD505-2E9C-101B-9397-08002B2CF9AE}" pid="28" name="x1ye=25">
    <vt:lpwstr>tV7Lmdr+oYUQi9Rny+MYgkReG8dFGWkAzcBH2PFpcjSVOwYL7RoFdOEYytZdy+afw+gIN9/WwzXyh0craH40EnSkJnATiQguASldjDmIjIHbPP8c41z5dEhzugzc8j266uAhw9QQbuQ6OpNHsVX2+RIgKJohRO2Mckj63Ve1UoZlxDuXK2EuMNQ49sGStdbEZytCnFndrtBi8U5JMMOqvcAKtpvKXlL/6cJyaneyC9P0iH/8MpGqELwWCE5oHqK</vt:lpwstr>
  </property>
  <property fmtid="{D5CDD505-2E9C-101B-9397-08002B2CF9AE}" pid="29" name="x1ye=26">
    <vt:lpwstr>Z7cmC1urEwUwRhrNEbClvjGZptIb6dPkKIk7R/AuDSwuFbWon9zGjBHm25OPB7L9hajqyXv+6v6+fmWrLih+1qmjn9JkdSsZwKCYaMCgi/KvhAO/Ez1v00rk/3UgozzQs9mF9kMUU+Q4J1rA46GTwjohs0jFMd6D7GQDe0R4i1RlPCbnN5bHNi0o7f5voo+c/bLMgXZOE7Git4eL39kEY17Xg8DvEw1x88fdR7JpmPuW2Wd48+i5nAiuAth6UfY</vt:lpwstr>
  </property>
  <property fmtid="{D5CDD505-2E9C-101B-9397-08002B2CF9AE}" pid="30" name="x1ye=27">
    <vt:lpwstr>HwEGJwsetXvH0ritf4LQC70VIMn2PWQfJ3FsDEhFSWzEu57wchdwRsF/n5vF3a3sTY/TiX76cY/irFTu9V5rPkiiojb2jGaBYwVQVPHmJrOXnT4pcizP9syDPeoI1DW1Mt+x2YiRKGcJ+XoSpTDBcRY5PsrR7wpxUs8gflRpIlp8d0dftKS9Jgpp7+5o/VXTZlz4ftBvsDLEnvQqxQq/sv8UGMQYgPDLL79d64cqwUn2/AQH5zHm3aGn684svLu</vt:lpwstr>
  </property>
  <property fmtid="{D5CDD505-2E9C-101B-9397-08002B2CF9AE}" pid="31" name="x1ye=28">
    <vt:lpwstr>Pk5T4O2XOHJY/p72zJhOEK+cWtZcknKcXL2QBbByeEwgJkBH7RzXkIYSxvm9Rvs5Z4l3hSnL5lVyx2+fTKCoHgnbYzCmN6EB6U1fUso+4TiIX7GGPriYVTRjUWuwfjZ1khwsDPB5OBvuzha3f17266aQ0PgFyUsBUaKJJnlP8e1qiF+Boi8VggbDWtYi8raTq/B6FU38ObQB3GxQbSuExbIXXYbRwjk3zuyTSd/FTXBQZyYuRj0i44saytKpGr6</vt:lpwstr>
  </property>
  <property fmtid="{D5CDD505-2E9C-101B-9397-08002B2CF9AE}" pid="32" name="x1ye=29">
    <vt:lpwstr>OBVsM27sGQXrfWNtWPupM5+3jIBxZxxj8k2WnyTY7OtEOxPiHtEOQ+u99jjx88CEUbKid4Y2Ceafz+oItI6ZJFe62DxaBDR6Wr/GYFkd+AEbFDuQrQpNI41t9PEzTf7oGY359jRRYeghf0MmWVADNGaWmzZWBrJxy3xbbY/yolL4oa/i9mSEFFamaPqYxTohmY9aHZbXgU0LFsaYeDXRV5U12utC2cB1Ra2JOnTD2pzt1dQSU29sB2wFMQEVMyL</vt:lpwstr>
  </property>
  <property fmtid="{D5CDD505-2E9C-101B-9397-08002B2CF9AE}" pid="33" name="x1ye=3">
    <vt:lpwstr>S+H9XXN1cGgkvtYhEhLzFiWHjscdr1cYmQEu/B4qtA3PalsZLr/qknX19qiuJ8zDSWvbRyfwkzTFhEgjbPZRkEgEEK+N3qf476J9B5U7YprRbnffKM4cIf71xkBjxup/JxUlI9RVOaegsw2tsLXVpDWgOrUh4e/0Nf1SY1uQLdojsraroXrVkL6ECNvbr2sX55Sjf5w0apirdEJj0hWkEsDsLKeclqOmQkEv6v6FKGebHw78OeOGEgV7VLmD4ND</vt:lpwstr>
  </property>
  <property fmtid="{D5CDD505-2E9C-101B-9397-08002B2CF9AE}" pid="34" name="x1ye=30">
    <vt:lpwstr>osqeQjyOzI+ROXWMCrfFBzRw9ucVwBOEIReHArVLUlh37xRkNSxPlZNCLzy+ezd2na/+BD2nBZ+H1Zb4OdtsBeRMN+bVP2t5rjphGZQSudh/KSvDLOcMbmfDu3de6gMDNOhlTUzJBclM1lHTX8UNjK2UyGX1vejB9ji6AXaUABveeE60UGK4eoHrcukb6W+Q2bDyLZqpCBEVMYvGwEwZw6whNKwMpGcS0JeT9/nCmkft+Novm9Twx+yaaDFenq9</vt:lpwstr>
  </property>
  <property fmtid="{D5CDD505-2E9C-101B-9397-08002B2CF9AE}" pid="35" name="x1ye=31">
    <vt:lpwstr>+MH2UniIcCIJ9m+rP0Dnha6VLvTvmwVuzLf1EVuQxNn5xVFD6kpCUWUuBhdy60PiCXeem+agIbLOzDjhp4iIOKc7bdzh66LmAuQMEQ+aQ8YsBkJSesne7U/2n4bKZ7PNyYX/sRKtjGJqYKmlWc1mCY6ZhdCz+lHf9ZtQLn2OUDGTxIQkmSdpF0SZi+QXb4ldy2O4e1bmPCTJuGRCX+SftthJZnEfDIv+dpFqsLKgALQE2TP/g2hmaFX/BmVng7e</vt:lpwstr>
  </property>
  <property fmtid="{D5CDD505-2E9C-101B-9397-08002B2CF9AE}" pid="36" name="x1ye=32">
    <vt:lpwstr>lQN4S0L57/F6Bi4SDLRUeXYRvq36ywwxSlG67lNIcm5RN8SN4DfTUk5dnv0taqqwDqpAK7kXTAoiyRGwJBAEm88iyIVLnmxSFsgTjV2LnMfpFCf5/Zx13KtDkUEtCjA1DPCE71kBHBd0MIBwdum5go9iwBh4A0ora8ZWBdioWk+XeFejuUPhS+bDZdDSd2jcDneuPTBMKcKJ/Merm+WHRpmNh4aoyocZYrMpefgVSMEajSSn+TgMALnudhb5mR9</vt:lpwstr>
  </property>
  <property fmtid="{D5CDD505-2E9C-101B-9397-08002B2CF9AE}" pid="37" name="x1ye=33">
    <vt:lpwstr>5Io7Dpnettb4DYex6MlcSmVpRLJWOjkD4hmRT3z13j9qGgmdpLXHXhBXoVsupBBehmcebeHAfR8Who7Yuijs72hj02dNwuGlF3Rbh/kjAXaRLCVbty59+Pk7+cFQSOqWMDKeVC2X39YAOtDt8UTWBtITVu/QuG5q6Q9aLCaxXBAUAO/w3reC2kqj0BgiILJMgOeSpiGUkjI18Hr5QdqZ3jtF+RzTOBDrRgJCQgs3cABVe8p+3sOW9eZKObS2i7B</vt:lpwstr>
  </property>
  <property fmtid="{D5CDD505-2E9C-101B-9397-08002B2CF9AE}" pid="38" name="x1ye=34">
    <vt:lpwstr>qAuqSsLe/+Zub+OUOpRBG4j98G+q79gy09Wmlgc8LitLiQCpXxm7AuvZBcLn97z/gu+J3rHxjYv0qeTO15d4BWTGi+RiGJn7aqfgERaA3Tj9p+bkdcXUbPhkkUpvPT1JsRORMeuQc9lZxBYXCw2G7qjbFzc2B9DfXXT9m7eYne1WDHgPvTG0beLXkTNS3wWdEfBxwB31R0F2Pit9HDkHFeUrQ1ZopSL/KKosAf6jCkBhYK9AOA4xXU4Mwf7ggYe</vt:lpwstr>
  </property>
  <property fmtid="{D5CDD505-2E9C-101B-9397-08002B2CF9AE}" pid="39" name="x1ye=35">
    <vt:lpwstr>uWxXVa7lizTZNDnBUrfSR859mRkiAPnE7dhX/Wc8o/xO3C45qri+0n3xHU8ErTX/rNKOkZgZwyy6hO8/IDiOYR5m7I5loBrirxKeawBXN3wvhKAqCG4OJpwP6p/MSUg7pk+emYFSNeHIseY1uzArewFckp5dquUBaAq6jm+dWc3kNTZP5TfTBHQAYEvrCukEpKbdVm+fdO25b0aTPr2gYecjaD6LjDcaMKRX8nkdTLaMc90/aJHTkHwzZrrfXdY</vt:lpwstr>
  </property>
  <property fmtid="{D5CDD505-2E9C-101B-9397-08002B2CF9AE}" pid="40" name="x1ye=36">
    <vt:lpwstr>eWNEhZCwhbOGe2mH3RxmMUBIXTxbWvgfDTA+OGiDOlIc1W5q2tP1AEXBYQH1QjLDVkHIcwGDzCTHBO4OxOcauxmLYfomvOmDtnywY4Q1AuK9G0AjuiTW/IDtkXtXik6YhHPHCjnt7fjuWw8keqI7z1Y7ciX183PX73pO/Gye/Lr41+DkXyDqdGI1D+24Q3tDYju7AosTFl+LSJ5/sITAc7KSazFSEvD0LYmkZXdqcQtZXB1OeizqdrD4xO11yVQ</vt:lpwstr>
  </property>
  <property fmtid="{D5CDD505-2E9C-101B-9397-08002B2CF9AE}" pid="41" name="x1ye=37">
    <vt:lpwstr>VdfaevCVJiMQYfOq4k/di7ztO/4HfiTEcBF8oTVT7LlSoCZH2oIyapEFP3jya4Hik64NRZe2rzQDOdyNJSTULH0Xsk/Lo8CTiBpRCixJqJOQjXiUJBe25syTEtmqWVM4uWDSOqeDIraYOAjvaXtMOR2GIARz4mUhI/wQDvSFDDCecdKu18avvxLLPIISavClEtkt4z8WyjjMnWI7bx/ZfIMdNWiDVNCms2luZEZsNzA5yrGnR1s0c937lOaaYE3</vt:lpwstr>
  </property>
  <property fmtid="{D5CDD505-2E9C-101B-9397-08002B2CF9AE}" pid="42" name="x1ye=38">
    <vt:lpwstr>1BOSFZnJZB6XN/+Nvv3HPAqX7GcZb8wbR3n8fRn6+xhL8I3bXx7r8CLtXAcdnN/0F9RDL7ySpepei3T0lrz1dbdy8Gug1RkoODN5lt8D9MRJg/X9b8rWEzQL9dsbrLxGUzhKIwu7UmhXqgRowl8nTwjZyqu7fYBUqb8tu0DJodipndBRJ8EfvFXJ0o7cjBNDm9uoG/qyKiWWd17TSz3zeijfw+edJ0trV+zoYUKxrcCzp5Yq4v2Y0hPxK1uthqA</vt:lpwstr>
  </property>
  <property fmtid="{D5CDD505-2E9C-101B-9397-08002B2CF9AE}" pid="43" name="x1ye=39">
    <vt:lpwstr>VbmLGTMXb+dMvfzO2DjJx4+hJNDZiarGnHiRixkl2oV0cHcRx/yopbrrqgHLvOj0lCSxePj5uy28TWEn1JHXTkS7ijpwlOaYNt7Z8rT58nlO2ftia+9cg5W7G/o+KXlXW1lvqRl4O5oa1WrbTGN1b36nmNoo5ctt+su+HIuvC5HujvoHXgbesdER78+E/9GVqtkFTTRATfrqLwByoEFEYS+Wf7u3ExYBB1A3CxMl9oxTX4qD3vnXWnkhM/Y43ib</vt:lpwstr>
  </property>
  <property fmtid="{D5CDD505-2E9C-101B-9397-08002B2CF9AE}" pid="44" name="x1ye=4">
    <vt:lpwstr>s+m7U5gNC9mJ2oikWqa0Od+MilzWWjRsO51B/wB9s3nTfUFEjA9TGQo5KjR0pkWdheM1a/GiyqyXGJallllckVqdBopiuGrXrHNxQ4UF2UagJ+tECzQdiqrcOjle9tml4eZH6geLWZlICUlk2he610k470QzrICkYuWhAh0IENPIt+Eja1QZQpFJDlth26dCuxhYbrM8Bb5ub5UK3LGW3zDdgmpqxWPn4Pk58Tm8ByyAt7X+XQIBq66z7cylvpz</vt:lpwstr>
  </property>
  <property fmtid="{D5CDD505-2E9C-101B-9397-08002B2CF9AE}" pid="45" name="x1ye=40">
    <vt:lpwstr>eHmqgT87+pggigmamRUiCIlq2x3k9E/8sAOY+ly86dUZs5+qM3RYqX2ONock6c6soqifzzmuZUmyS/guuqSKCIMAKW0/IUEH6tt5OgVEYG5/md4ifhOLsTdE5cbVXyAGbZHiUmqLH7r5WUzamWK39uJ7OcYEkFP87OtDzx5Yi3zjgjyBkfv3ifiA9qd1OkISEpX0azrNpIyQGMJrsl9qFqUrZkJv1URhzW6wrkCLjgkCe/d2kRjZkYzMD8noPl4</vt:lpwstr>
  </property>
  <property fmtid="{D5CDD505-2E9C-101B-9397-08002B2CF9AE}" pid="46" name="x1ye=41">
    <vt:lpwstr>znxwSVTTrqQ9qkiF6ADqn30pjkkazE2DS67dQc9rSZwL9qTvZRmJBTl5PSmTjc9TDO6qHbdkl49KAivzEDQ5WvtbBDqsaLUXF+EgD0UpHBkGPWAZ0b4hoO9b1nT2R7+EykibLQdTEC6cU0mA/zOjOWTreAVwm41aQj0J36ULoA9/QgFDxYPbqbt5f1fUwDBPOA18piE7sPTSh8OOZvFjLHoV/uxxcswDnwIOdO3tZzj15RcRATTXxhYdPEx8ZwN</vt:lpwstr>
  </property>
  <property fmtid="{D5CDD505-2E9C-101B-9397-08002B2CF9AE}" pid="47" name="x1ye=42">
    <vt:lpwstr>AsklNeVxNrLeBODp6cJcZKp3gCNu+4MLpnfm3SKdB5bKbrT46NXz1n3eWNSg4Imxt+x1q02maoijZp2X4Us10fncWYeLLwcTt0Kz8SIc7MIJxYKPYhVjPZ2VmsrVbq9O2OBtZ5HVKmRWktkbQHZhjDeU3Okj+OsFl1kmQXmP7MwdNqhLEy1iewUqijBwsI2QCjr1qbTt4mq/sIiRGSHOL05rEAk91CK/b8UBZ9NSku2Kn6NAeS+uMUfnj9yHzBw</vt:lpwstr>
  </property>
  <property fmtid="{D5CDD505-2E9C-101B-9397-08002B2CF9AE}" pid="48" name="x1ye=43">
    <vt:lpwstr>qu86xnQvve4iUY8JiO/WV57LaSSDKrpzJ/C3b/MSxQL0r6KaYSlNNdAjL6IrclITF+bF3cFCTsIr36CEs1n7rmE3c2JUo0EmgC8Uux8HFkE/J3g2mYT742p/sexvxQceuWYp5IVzcxs4nbvIh6hgKJTw2a0XU9XHmcM7Amwfp1si3bAhpzjMCb/uyR+hMGXCYE47CSm+JnJyihMRm6kXqLsogZddDsZmzGOKPGwxqoVrF4VHeMfmzhlStg/C9P7</vt:lpwstr>
  </property>
  <property fmtid="{D5CDD505-2E9C-101B-9397-08002B2CF9AE}" pid="49" name="x1ye=44">
    <vt:lpwstr>/8CqiJvMDNJnWdY3PMjXqwQT6GRr+P72J1UhGSgbtdWAH4ulNqI+sfd0mKcgvqTJI56cRu4k/GgBb2FGBbZUoboji6cyMiwbkPLOLXkt5GW2qW/CbeM+82liwBT5LrhxqNLbS2VlUy1Q+PlJytLZuiGRClMXfGr6JBvcViDwLYqDcKPoUUMF47egLLh1ZGPO52rQWr2goJ4B06spUsLNTyRW6fLi8Mdc4oXge2xPoa7RRsmllKGY4D8l1CPTmVy</vt:lpwstr>
  </property>
  <property fmtid="{D5CDD505-2E9C-101B-9397-08002B2CF9AE}" pid="50" name="x1ye=45">
    <vt:lpwstr>f+bRrD1Pw7XoDf0AAZhK/yKJINFK2m0pn1DfOXghh1dmwuibXmCHnRLs+3x75MYhOWvekiudrUNDSUuvjM6izQ+yAH1+bYvgqg+wgxDXtG46QTTwGF1vy3BbjZ9fIF3wNK/qc0lraRQXhebk2D6GJtGP5+mu4zlzF0j0ejzGnoPti68/kho24UhOoYdhTIXcmJUlCr82pJ8Lenpl8HBcKBMn9WpDThhIJgkify+aPpLvh5WIliwZOYkumeps+xK</vt:lpwstr>
  </property>
  <property fmtid="{D5CDD505-2E9C-101B-9397-08002B2CF9AE}" pid="51" name="x1ye=46">
    <vt:lpwstr>v6wbe31vN0ZiOUYlzgB+2ZVHPkiexcGLyUigOnKNolVu31No/STLn5y7hPZfJfctivKTxvGN06LE6kW2nctSVGnXN01NF+Ql1bNPCcUbY/cEvIEqBuqTx8GS6im+INJSFJ7oSb6VnhfDfAHMJ+aR/bqnSJBhVyjv3/O47IxLs6HtcP4GlxzfgDYFaiNxYZOJBRA01m/CiXIE5pYAwctLhEbPK9m54yW53JZuNtWWeLrkU2eOhk9yk/2seeSSt3Z</vt:lpwstr>
  </property>
  <property fmtid="{D5CDD505-2E9C-101B-9397-08002B2CF9AE}" pid="52" name="x1ye=47">
    <vt:lpwstr>Y7p6A+p1UbA6cU8Jq7tr+iYYhELVQYQll4vPk2jXLHobT2ASGtP/arwtZCazbTcBPzhp0pp/ARQv8q01dwL8OACOcXhrxYk+xWAadMfLwIi5/6kdVY4v6N88but1/ZnwTCU2VD2QC7oJfZjuM5FO8ZK0PdQ03P4lZtWnbUGQ8BhN5dcSW6fp8Jr7rwRUL6UiJQUNwy0//BgzwM0NjfFt2ev8Ek05SaJWKrjx9QfID82WcCTEVRXEVjRN5l2thjm</vt:lpwstr>
  </property>
  <property fmtid="{D5CDD505-2E9C-101B-9397-08002B2CF9AE}" pid="53" name="x1ye=48">
    <vt:lpwstr>yBmQhafxE7mx2c00gIcBAXtRgch3kJhVFkPNExej7gvEkO70NInyN3Qhmm58UL01kM//p8A6US8s+MPQjq6qYJ0Qh3cYEABPzjDV7vAmtzuejg8BBxuFnRJtFRHoNFsnneLM0DBPijBTC7p5B9J/CHtyx5ChICvkwoSrdkUQOg3lj36B4v9XPHhqkAcYmcN10BO5icgLbE+rUSLJWME8Hyj0/D7w/fY7ZWJSWchiiUAsIUE5VFE9K35Q1LuQmIW</vt:lpwstr>
  </property>
  <property fmtid="{D5CDD505-2E9C-101B-9397-08002B2CF9AE}" pid="54" name="x1ye=49">
    <vt:lpwstr>Ac+8PaDYft57nIYpJAQpNtXqvNcPzBK8UAiZN1X4ZuzKkF/6yCr++B7AwcdAO4ZaniwV+BkphE5Grt/wXzEjYecKiXbqgUyE1+s1XnisArpdGRht/AU/v+0IW8CE2NQfFX518iBRvoLQYh+7LJbLcaJ8yGubpgtI972BcBx+JVemPdUFrHPiBSJS1zWkku0FoQgtUPvvImvX915AGaiFpm6BX7/yRNuXw6sIB4TYPU01YFYfCsLtLBbAB2rMT35</vt:lpwstr>
  </property>
  <property fmtid="{D5CDD505-2E9C-101B-9397-08002B2CF9AE}" pid="55" name="x1ye=5">
    <vt:lpwstr>KPGz4k6pcEEU/zJHo1rPFbsJxBmJMBJ5JTIlA5yd35fo44lJY6PtoWQt0xWZWt07wWzKSGog9M+pBTbp5qOkXcIiOEKusvYUMz7hz8kx3eEkQd5mu9tltC6JH5A0GX7/RQwMfu59z01NIRVyYHVXgl+p2yjU8mt89Br8/b6Rlrb05AWhxdnvWgLfGDKRPUF5JJnziRwWGYggwAbsNhh9rPGZtQBFmoohC+HANAf1AtbM2sxPe8G5qI24pxzbOP7</vt:lpwstr>
  </property>
  <property fmtid="{D5CDD505-2E9C-101B-9397-08002B2CF9AE}" pid="56" name="x1ye=50">
    <vt:lpwstr>9JwBC4EXjbRwwmM/KrtUkhZI5x4IYyYI49/CzfTNAkb6uU7XgvR+TB92hon2POFKZzV1JSKH5TEh3yj9rbvPQVHz0DcBJi2MEAmRdu8tI62rFnsPtFszIqVeEpH0SOmuvqluG1aaq0INL+1kEH66mhZTD6gYYOO2mPQszPwAbQd5RGiLSUlC0QR3yue89Sx/5hqjddK72wv0+/NIpAWSLGYapa89c41/LEXpiMB7GnHT2sLQch5X3R/9aofLBrd</vt:lpwstr>
  </property>
  <property fmtid="{D5CDD505-2E9C-101B-9397-08002B2CF9AE}" pid="57" name="x1ye=51">
    <vt:lpwstr>+1E/qClSDmrL7ZUq6jSAvjeM6kI7XH2MozWp+eUW+xBURoM9cZNJmCYrQp8cqJDOSPcWckeaz2++U3DqD/CVvRKFAewTZo3DBNra3VPsgBvndF1Mg8vd9+0OjKzRBy2gBJ7O7WvDkALBtJinUZpcyfHw7sEfNggrfzi4haax4H+srLSLsVX8USQV4LleJB3b3Ai9ebLZduAp9J+Gxgd3JIXqUcjDPkPwzcCkl3ygm1qaWAAt2wT31FEEevZlx2P</vt:lpwstr>
  </property>
  <property fmtid="{D5CDD505-2E9C-101B-9397-08002B2CF9AE}" pid="58" name="x1ye=52">
    <vt:lpwstr>O9GSm75t5krQuWyp8QI6scSXgLkTIlJBVJIUdDmhaRoXYl7VmNOdtIIoptBfzaqgI7rYR5dzsJF8pnD4zTPrDccHFsArQ548E4kgoZIBQopcRYCm0tqQ2ndzpWFMrnA5OO53rkbWwSLp9PyBzHw2sA0liVx/1WY0781OV6jMo4Mn1qbTPc2BGP/8OSp3/DZIdCDiJ+rPL0jRYDtdw1aGHFi2ECOy2PqZUdv+Gpg9F2+z3nUA9lYFAQwpyDFcaGp</vt:lpwstr>
  </property>
  <property fmtid="{D5CDD505-2E9C-101B-9397-08002B2CF9AE}" pid="59" name="x1ye=53">
    <vt:lpwstr>zfDoH+vzNytwOaZ8EIQ9hWqOQovr+rorga+j0HsXsBaHHLRWzz0oTZMw0ZSfuqOUtiZlulmIqpjlGjOs7GkUN8qGeqSjBDHfnNMKW65spBQwU+am6NRL9siAOzJHcZG0bU8Po3uMvyL8/aMrFWgA+8uLOk4msXPkKRKqI6xG1YUv0gn/XezLBuANoAw2BG34uLKhdK0mFWfOhxUyL/SwBwxxRXaSfdwMD+UWVWwUzpIMio74bV5ACUyzDJ54E1m</vt:lpwstr>
  </property>
  <property fmtid="{D5CDD505-2E9C-101B-9397-08002B2CF9AE}" pid="60" name="x1ye=54">
    <vt:lpwstr>QadfpYbGZnB/z272Mw5vAd2mJHFP+k/AmmtV1YU0DxuYwNfFe4WHJQpdO0KGq+Af8mN/ctV8vLjumX5/kcA+X7KkaUWkbsr6ZRFASNMi/NegfZkS4vAmgHNDaxlW8hugppNhN8+lea6Rw4DHgn1L0jQ7iWwijTmnCEXJUQKq9GFQP84sNAfAJegZi30kgxvLdUaDTXYssfBQR6Y5qzck5eWB3kJiq5PYUsYlAem7qUd4KOzoVf5RjlXbiD4Bu98</vt:lpwstr>
  </property>
  <property fmtid="{D5CDD505-2E9C-101B-9397-08002B2CF9AE}" pid="61" name="x1ye=55">
    <vt:lpwstr>fiT1hkMmrL47mpX4UZ5vZjrz7ESHGNKJSO5UT3cDKDka8QET/K2D+c3gRKo20heV2Dwd0bgvL8OC64/ZR/0tdcnhXzAslrvlyx5lwbCuizYBPVOmo99uw+Ra9+K2uDUNteJoizThpOJ6r72FxR8Xh1+eJFc6VgC1uOVkW0WckCi52Xsl5ZwQQqWmeldxtja0ebac/eFJ8NZA0oapinViacjz5gegtT1Wg8QDlYlwyW9L2bgbQYwbrJTti2hx3vt</vt:lpwstr>
  </property>
  <property fmtid="{D5CDD505-2E9C-101B-9397-08002B2CF9AE}" pid="62" name="x1ye=56">
    <vt:lpwstr>YWt0XAfORZLGZJ/D21Ss4a8mDUxyqJ2ogJo3JJ7w1gX31ivhhwD+rg1bct/rwhqJo6TCDVZWmJfoeXW43h4bs02V4XnNfadbsiOZOwI4YbzSn63DXwnjETK2YsQXGMosflOkp1Yqj+UDX+ZNpzuPzOytkokZB474wvPPkQCmAF7s5aSAWCibywsPJ3/aKaMPAITTrnpAqSsvDMMRG/10AgEMPzHLYBdPstwgf8nif+zhiW8o/V43WCItqF88i0f</vt:lpwstr>
  </property>
  <property fmtid="{D5CDD505-2E9C-101B-9397-08002B2CF9AE}" pid="63" name="x1ye=57">
    <vt:lpwstr>qrApZJGYGILMvXtbKsh6ybhFWzPs0lhoo/ARYHJdGJIraaaUAXD2sTMFJhpThJryNqXy/xDfJkccheH3hk0gMOHM/QIXX3sYN6zFup9ZEkn4XgiLrv0288E2meQSTH1R1N9sprg8jfePTOqTtgr6WNkdJUQIunO8Gd3gO+dQqefDKHsZ7gx0ptEgIuxbedOLLq2iNtitg9tBsPS4pJ2nCm5VP9vite9bUSR1G+vrwz0qeaOlAlNzx7c016RhzXw</vt:lpwstr>
  </property>
  <property fmtid="{D5CDD505-2E9C-101B-9397-08002B2CF9AE}" pid="64" name="x1ye=58">
    <vt:lpwstr>xUlWWkGGhfIKX1vAZnjM2uczQXGs9yST5T2N6gUj6dMbtCEIuNXJOI2UitTgC1BXQF4z08M5yXP31Qv2V3IwHao0K2lN8Li6EOAvVJSiOQxY3X/rHfe5wh716Gxb8l6aOXo+ZsAwdSdESnKK5+RpQHzB7tgjWHuDYb+NRxwMhl1jikwNxj+xd0kTWqixYufVaoGMKJ18nlcLExI40n7FKZo3e8vDe9godf6qONSnq+BiVjHtqgm+xbEwNiP0dra</vt:lpwstr>
  </property>
  <property fmtid="{D5CDD505-2E9C-101B-9397-08002B2CF9AE}" pid="65" name="x1ye=59">
    <vt:lpwstr>V3guEj1+Ym8y/nVl3KCAPfKwqq1TUL2T3Mr0mfvf/fnt7sra9hTANRbggdWw1z9MBH7Xtse7eWj8v/61zVLdnfIIMDED5184eDKDyDHAWUMP2nlgdT2isMmGqrxTXFwBj3nnMRoRBXzjn3eXSxRswawXPasW4yxQaNRTnvjHVvSlJK5ZIkUGkFJqM4Q4cRUO4WHKay2HzPFPaK1j4Wr0+I8f9gCB0hpwl0zT92wE900D6KbEB10Oe9zrKZkPrZY</vt:lpwstr>
  </property>
  <property fmtid="{D5CDD505-2E9C-101B-9397-08002B2CF9AE}" pid="66" name="x1ye=6">
    <vt:lpwstr>vUrcbQLryTvXjU1p5RumniGkuRquYjVDveuBOkhzPWGu2WWP4GK1lcEZOwzQ3f3GoYA4BA9/ePljDLTrNzi46uhlAFduq9hR0HzMFQm7E3xIW5LEwtT8T+mxtXvBrACAsm51qWhvPvyJsRZDQMDGRMo9t6hKwD2gL2JZZyluNJ035h1ZqfHoAzz7NJNy96A5FCx37sb8rHWCha6TxvcYzFSc4m9q2nEqJj8bmlgQTdlAtFWo8+XWGXW2Lkc7+AN</vt:lpwstr>
  </property>
  <property fmtid="{D5CDD505-2E9C-101B-9397-08002B2CF9AE}" pid="67" name="x1ye=60">
    <vt:lpwstr>x4l2i28mba/HTykWbuaoCqreeJm0HD9FI4APkYAv9ykopkPwtNHqYdIT3Hw6vMDRifhSV6dkReXQURTwkH8pPJ37A3sJ0bsIAYGxSlr+VPjST2zoxRfIiMWfvAtIWZAatYzKAPM5wpOTmQpbP7EQSD82lH+/rTrQ+hp+rCsx55FxU3JV3dER6tIqIZZlVidlRZPUt1mLFFoOV/BbvRkvB+qAq5tOsVdZabj6hJwo9EpK98fGyDz6iIx+4KtPYK3</vt:lpwstr>
  </property>
  <property fmtid="{D5CDD505-2E9C-101B-9397-08002B2CF9AE}" pid="68" name="x1ye=61">
    <vt:lpwstr>om82Trlqt/EblPiB5QjQEeJdkTxBBEkiYl7ThhquUMiFG1ewhVOVQHNzFWxy4SM6FBBib0j/gHqi79jDot531VQr3wZRgSGOigeBu6vLlT9k2gZeUHIPrzP2CcKXoUwM+7nCQ3iyEZpujazVshVu05SPr2W7GigLVnXwRYBJ+HhdJ4vA2M/UBc2Tmp+6LAjV9K6ielWHxk8bXsnOXwYmuj+jE3j6LtYmAwmr2me9fA5wlhw9jQUr6jQoDRLeV9U</vt:lpwstr>
  </property>
  <property fmtid="{D5CDD505-2E9C-101B-9397-08002B2CF9AE}" pid="69" name="x1ye=62">
    <vt:lpwstr>P/lkKdi+A72jI8UFFNgmQnxX4diqkwy7ewkpqywdsM5Mo7SjEDCGYWeNXl73QBtBzzs2sRtDhzqIYpZemtvGId9YUQsmBBwuMTuyqsxgHsE2EkPvi/uvjM/Or+POhUAdE9+OaZ1dKpoLuZEamUkLiJuVpOcU6akzFldzyU6LIoV0TvP2wmZRPfXPfR1gAACS8iVsA0S0lhYqklwT6Wb+lukK2StGdSC4ogllIScXuEIkwYS3kWeuoX89DPDVAoU</vt:lpwstr>
  </property>
  <property fmtid="{D5CDD505-2E9C-101B-9397-08002B2CF9AE}" pid="70" name="x1ye=63">
    <vt:lpwstr>OjAO7jFzt5FH4BGkb4b7vJP2qx1EmktpPXtmEoIp0uwMgjGG47IydQO0tRAN7rH8ssd0tCV+T11N8qzA4FCShw+sqUEt2/bBETuv7Yo0iBk/CK/kQStEqctttBuiPHB5/XZMDD2g4xlUbyf8mKzSxgD2NJg4IwVCqZ2X71vT6oPWYU3X7trCVM3qyWQrLU31TFJW/DiSKR6HXJkuHbUUSrC9iq1l4u2Ff3N8YX2+r3quECXb43bE5NDVX0Oa1v9</vt:lpwstr>
  </property>
  <property fmtid="{D5CDD505-2E9C-101B-9397-08002B2CF9AE}" pid="71" name="x1ye=64">
    <vt:lpwstr>OUVAo4WUSxDmEifRiUxDLsXdSkRMb1Say3eUVWpnmcVdGTO1AwBwqTV6PtV1dzmFOCCU5PXnO5FAAJuiVI6KSdyPfC9fXMWVl/RkwETXGanSMy4hkHoRfoliQN+WgNXvrwiBQmk+sy454f7RLNkYqTm4CFFkg0GSjfbO3u21ZH+YoLxhn+IMeAsPgedw0uURCUZrDjYHIdQCvlF+21ovJrL4vDUC8iiNElj6q+s6vJmEbrfweyhrU3nlHRZBQRy</vt:lpwstr>
  </property>
  <property fmtid="{D5CDD505-2E9C-101B-9397-08002B2CF9AE}" pid="72" name="x1ye=65">
    <vt:lpwstr>5xM0QbumSydKDqBWA8xtWSvZG6mXBddnoavJhYtkO4/iIVKHD12azgLLIw44FDKxoTFPtxVdpI8hgXgVeeGdUmvdlyynRp4UQxOquHVIIyz2xnqiyaJ7bWuJ7tf0vrP7/yQ2oMdSD7dxRCqE8JLteph9hmmiCE6E5J5fLAgEqCntSBLb/uVSxWy+xn0hmViORgZI9/7a/1WnUtr986fBpdTeW36cJ3xlPcC5qMnypxNi5kk/TUVS1TDT6S/G4BJ</vt:lpwstr>
  </property>
  <property fmtid="{D5CDD505-2E9C-101B-9397-08002B2CF9AE}" pid="73" name="x1ye=66">
    <vt:lpwstr>ZKOk6JAGYIiSSGe2IwO6HJN7Vhk8CwDNgj3RWN/HiEnR+mdtL3yQCoyoHolLBKGNJlWH8q23h6zknBetw58H93vKX7ru11Ad5velvYF2HCe8rHPAChhB5BuzommkVHjTKABBmGlepMXfKIoEB9SM+S9FUPalil76sd+koN4i4KR35WjR6bJ7MC9fJ1HHXc3Btqexg5wG3ATLiyfRkANTy67w/7igsstOdb9O3JJFivCuj7JNovFzHtr6KzSJcVh</vt:lpwstr>
  </property>
  <property fmtid="{D5CDD505-2E9C-101B-9397-08002B2CF9AE}" pid="74" name="x1ye=67">
    <vt:lpwstr>oLwghjgNngDtJHGGmeGuzurf9wF8EGSc6rqp0k6aFMoknH8gZlgtZ8bSdd2ayWTXGti51xPetarxtbLM6Qn4TAMTS28K1Hdxvz4FwJn/2LFKrNesX+oAvDFR3V0/SMxQ9Ivl6FZMBRsl541BBwdu36DXShpC1w3im8RNXVem/aZeQoDOdEwihxpzphOekTt8WcGyyqf0cI2t99tSdhLri7mJ2V7KaocCe6wB0WPLH4EG4PuPc5wQiEn0cvX7+A+</vt:lpwstr>
  </property>
  <property fmtid="{D5CDD505-2E9C-101B-9397-08002B2CF9AE}" pid="75" name="x1ye=68">
    <vt:lpwstr>5HZi1Wa8HG8nVI1yEAUVxjlvm9glrki09uTIKUc4fkyLDCdgWhcH/9HHCak86jdvvx1kVSMsmF2TMZjAmaAv3Fk2ywJF42Ov0mc8TKGGxbICpjP3zbIGkzPKLoTQ/NZVMUP33eSttOacwY1z12nSK70Tz/jAAvUZTgLILwHGTugog9YAmT7xu9+y4xIi+ow6eCMNXGiM8v5dYwMoeYAag0T2ykSIFmYb6aNzn8/TaX2vDHqKGfwaBQ0zNdP2dFw</vt:lpwstr>
  </property>
  <property fmtid="{D5CDD505-2E9C-101B-9397-08002B2CF9AE}" pid="76" name="x1ye=69">
    <vt:lpwstr>o8Vkn7+vEQfknUE9V2bxIPdsnowc8WDoSGK4lnj5Ol/ae3sB4osj4Bd1+/Yl4gS0kIQcOr4F2gDxEwyvsGNdw2HOasZ/SMscZOVg+bDJ1hfcmpZwhz2DI4btXHiLpz8nxnlPKWNYDgjCylpb+e6fFSad4HNu+Cu2HxtjWGq+/977LNPoXU2ihuxyN15wcZYuVXJy2UmxXLIn65NKXE+2EyxkeKB2+87zdWYG/TtRq9k0291aSzt7TQ1NYfbZK9C</vt:lpwstr>
  </property>
  <property fmtid="{D5CDD505-2E9C-101B-9397-08002B2CF9AE}" pid="77" name="x1ye=7">
    <vt:lpwstr>/zkEZLRX7Pv4UUIk7qMBWlYnrPocTe1u9+uDv6UdMVCSoFDUGBjEiwIu/hWXhU8peTDYqYmyaAIZZM2Fx1XTDqEfO6fvvVhnIKOTjYnAqMUtoo1LvQBqrBtXfrGLJ9XdHmsHAhNJj+eofRMtJBaYsKR0k5OcatD2flAS7vepd6or8Kd6Lv8TI7m0bA2PZFZZu7cAaBSsFzfL3hi57KqSGNXs3OUcV228KnlPaOH1lDEOURcKuv82qINJOpR+DFs</vt:lpwstr>
  </property>
  <property fmtid="{D5CDD505-2E9C-101B-9397-08002B2CF9AE}" pid="78" name="x1ye=70">
    <vt:lpwstr>W3aobytP2Ze/O9Q2pupSQpCDNjB8Un1t+DX1K8LC3WhqpDwpIrs+BLu3AG48XoUm/TaeFPCIvPB246pPzbtAcV615EyWQfgHskDC2Y0oj8/j4XlsjKsxbH/wma1hShr+Lc4mB7H/SaHG98FkZNc3wXLh+S3G8pprB7CW82RA8SQemg6tf9TOFXqdyqvjAFJpR89SldorRmG9ujBmTzMaJY/qSblUtojxIXqz79vcikI6+Lq0mKWGmBJA4zyLfWd</vt:lpwstr>
  </property>
  <property fmtid="{D5CDD505-2E9C-101B-9397-08002B2CF9AE}" pid="79" name="x1ye=71">
    <vt:lpwstr>yo/31NZMVlepK2p5PRiqnxZPl+/diiScIVkHk50ftOU/7tnzQLFEEFLZ0KiCN/gOKgpOrj0h49v5W/7VbiPEClb8OdWkNqL47AkpOWXXNvh8tvj3FlMJmwPEqNkn0L9450m/WGhiWHc8yOV16fQuXf08tgKj/0Z7Yw9eiatXzNwDz6K1h25ePw+9oXAfFexx/4XV6uumqNcpiEKSeHlY9R595+vI1rQvrSs1nI/INP1oDHqLrtbEgZW0j7Xg10V</vt:lpwstr>
  </property>
  <property fmtid="{D5CDD505-2E9C-101B-9397-08002B2CF9AE}" pid="80" name="x1ye=72">
    <vt:lpwstr>q2ecstxj5qvDPTbFVGQxPGMU1vEdasuBlC7xTC9Qgtqjx0+1ruh6RbPnJX7PGiHnMYcC7IdHspJeSPOZqK3Kw+UHajjvC4lcAwaw5guYyfEyslM/t7rYxKO0le7ejpkK8Ioft91eSXioqA2oAQPnwTTpprj5Uxq5TP7YLH1CeHGm7LIABkE+Nx+rcEKObPbYA08GI/Py/knEsPRZLJfcTAQwnRT8JhLd5y6ikL7GtbfIjClymHMGpSdu7o2nWsi</vt:lpwstr>
  </property>
  <property fmtid="{D5CDD505-2E9C-101B-9397-08002B2CF9AE}" pid="81" name="x1ye=73">
    <vt:lpwstr>5+1nXqAu5uMeHVn32pMbIX8V9QXNtFeU0cw6Yt7+wI6SZv1VCZw+1JuKu6WOkD75lVTwOSUWjxdAkTKwuMwenHryZgmlfAa3C75NI3pMDBpWo07ppP4JQBpr5MP4XmrLLg1PNTups68cAQPJkn92Nge3jzMqpyl84bpSqdo4bKn97PKzEDE1ngWlwZ4PANduauEpSDxui0FNm99mB1RaGuCFlbHRd0LOGiX7LA0Pw3/4lEb8H8Mg+BOhK4P2rz5</vt:lpwstr>
  </property>
  <property fmtid="{D5CDD505-2E9C-101B-9397-08002B2CF9AE}" pid="82" name="x1ye=74">
    <vt:lpwstr>Jxh3iguC5ldBBTnH09/77shEEyf7sfg1Q+JUGIJ7AmkFMxNqXTK7swv1/hZ9DXvY988PmkxYv7/nSahaNWsQXP0m2+09XLeMVw016uBqliVTog86JV4+5cmgrRFWN/n8+OKcG8kzQpbQtP2O3LvvU0M8lUD0noDOX3eOCk7JXBblyBMkqUdLYrfntc2fcjn2XQf1NS2Vje6d519n/tB+GdoyatLZJ2OfrGZUR/IbK0nDeHKByQ6MiIywMXeSk4P</vt:lpwstr>
  </property>
  <property fmtid="{D5CDD505-2E9C-101B-9397-08002B2CF9AE}" pid="83" name="x1ye=75">
    <vt:lpwstr>VYGxEj3paVlbYs3gjK6VLs9NxazeIydSwMpcif5DwGTjsSGr+MH1XQzNw06d5vqDeScFDNodAhMmd7GL2yGFFya9K+BOZxVfvXqGB6Ho/enxJ/yJgmfBjFZ4A+vxuKMBmHbts4f/wY4fgI2mlOcvCoDJatxO7YfBJVSTjqUspAi5St0Baq8USfEZhHlN8AAlLUzhwwan1y1foGN+JSEsY1s1ppSJmganSDOwKZULPCNNkRshQXlanXGJ3onhrvP</vt:lpwstr>
  </property>
  <property fmtid="{D5CDD505-2E9C-101B-9397-08002B2CF9AE}" pid="84" name="x1ye=76">
    <vt:lpwstr>SwKItwHGzPM9A/B03gV3wifoJ9IHaxOlt+TFbvbfgSlHjs7lqz7wOdVb7X8g/xP+avwzsD29i0Y27rwq2UgJ4vM6IhUfdL5A4GhyYCkm8TRLGMmakcwINNVHhzGCXgFC9Fiksr3Ceascg4HGxfoRm4MY/vjDTYphgk0viWCP9M7oJYBbE2BXvuydZLokZTxtWLRCJgLF6JMo/MJJjP1tjV2/zgANQ1RMgRgs2lfoR5oGWiadiM09P9qPTFk2oOk</vt:lpwstr>
  </property>
  <property fmtid="{D5CDD505-2E9C-101B-9397-08002B2CF9AE}" pid="85" name="x1ye=77">
    <vt:lpwstr>aBUt0t8v9UuSiIGT3aswtCGnePpFCpdj4bmDdDQwWRH67vsmGM3nFEJrT7yP72+nqDXN1Kdx9dbMA7WobhgsNeZ9sfKhJRqOePyob13SpCPN8ejo9nNP+M/bktSND05ychT242jGNXaAnJkdB8kKH3H8rEGjBTXEECHGwzgZfQ8k+95GArCCZhm5OCwaZFo//cPdk8JmCnpKfZ1AB0rLGGLENfrvHKy3rZ8h64SwD5q2AvbJP7FjSi2p4+OTYwI</vt:lpwstr>
  </property>
  <property fmtid="{D5CDD505-2E9C-101B-9397-08002B2CF9AE}" pid="86" name="x1ye=78">
    <vt:lpwstr>YTMXlNMWRdkDUvwbJwFvmbp37BT+IaTl821rr4CApXmbqKXBlPC+oyPDSCSHjeFhngJ0e72Q/UBHjv96tzVFAfd20UE/vg5kRyH2QqAYTSFgnqnx4Nv9qNoEr9Psph2m/SNevkkG4YpHjqLQhQKhjKQNl11prvq/fNPZLZl9v7cL6feKDfNaA1Jbgkhbj4PvpeZzJNPG9qRcAuYmAx7QmGYujgDODyVrLO3UgB9YPU+GMdees7wa472wjfZWETS</vt:lpwstr>
  </property>
  <property fmtid="{D5CDD505-2E9C-101B-9397-08002B2CF9AE}" pid="87" name="x1ye=79">
    <vt:lpwstr>vXbr9z9wV954p51gGRGo6JLl/qhicb9fH6Ro20gKdsCabY73z8Ufo2Pvf1E3tmQkMxnO8TtWV6QwlF1qmKFDL8WLAb3QtCSLo9FD5GWm4kgnSMF9KErA4m1rexgo3Evg/rSDxJv0zitkHHvo5VbjTHN23PNfJKQ6lIeydyIooQkwXNnKEps3mUgDWroZfyhRUnZUvZU8b5UabeXXs9G96+k8crwRpbuKeh1cttC/JhPnjoQVaIVAG1gaq0LNDzk</vt:lpwstr>
  </property>
  <property fmtid="{D5CDD505-2E9C-101B-9397-08002B2CF9AE}" pid="88" name="x1ye=8">
    <vt:lpwstr>vgnqlGo9d5MnwvVw0vpIRpa9H7IVRF/T9jC6KdyG/t0p4LBfUOoUbkgsI5nHJeijRY88PJMgQ8+TFg8yC/fcz5v/QL+sePeukU2cuZWG3UXls10p/lVQE/VdtqwJQZs0FTKIuA83DYHTtVuK3qwyrMpAWz6+e8ZksSH0Qe4IEH2P5QcnPBk3JY0vKvjR+W2aeWXdVLD1+0OWZkRXGbjP0W96rvXdSEzZLkI5txUxofFAYVAvwSfz4Tn9oBpm7p+</vt:lpwstr>
  </property>
  <property fmtid="{D5CDD505-2E9C-101B-9397-08002B2CF9AE}" pid="89" name="x1ye=80">
    <vt:lpwstr>3VcFf2CM+vaI6fpGZcDUSELVJU+zpIewAS5CXeTHY5HNxXPrt9UmkJEaSFBKlDAMjtYVS0nXopq2EqyM1CfoilsnSwV26y1nCsQWfHKQIP2msWZs3waXuqn0rwbKof0456L3ieMA4al/UKl2rlj2hpADmt0UVnjoxqzrYzB4iLm9b3CX5s6xFSOHzk9ekMBKoSM5hma+GF1E+sT3KKGXeagIIh+NsSp91j/YpLLO1Nwsk/1E2gO/xbmqSoI+hoB</vt:lpwstr>
  </property>
  <property fmtid="{D5CDD505-2E9C-101B-9397-08002B2CF9AE}" pid="90" name="x1ye=81">
    <vt:lpwstr>I6AxHOdYOkSp9zxsDO41cgBDJvuC5t5iEVs12axeax9TkiNjPYCZTaO+3hPvkRfdxwRzHOoAN+uHRyqnizX9qtJ3S3KU37+vlpadfkKmP51qi2iSnQY30GAD8uipvZD9X51mRABLQVmngRsVJrbBtyYjNsXXdh3wasZISVpLLUFuxmOa7XKzF96GUKG/gkXx9sih7katFVxIZgw854rbX3WRf5DNM/juNzYWQXaO1pznwPFLY2NA2SS58xq1dxN</vt:lpwstr>
  </property>
  <property fmtid="{D5CDD505-2E9C-101B-9397-08002B2CF9AE}" pid="91" name="x1ye=82">
    <vt:lpwstr>AL2fbDxWRAymc6HUX3Ul/xLv6qmq/jfkvS2hFx9MrPTr4PwfJEfUWk+fPBv8tmAzdpC9sJ7z6EzXSCYM3RKEg4v0E+JlEfW2yyG5xvJC1MzjJ13wqQa6oS5zm/CEvg9cc4zkhh6txxdXu1+jLzC5WgatNOb6YgPqimutZbEN8Bn05qEZa1m61gIwsSXWmEgYCu2L6EHgqC3bL9uAzLM4p+2BjLY0gYWN98dERWLW80grqo8reJt+OXjbJg+6fO/</vt:lpwstr>
  </property>
  <property fmtid="{D5CDD505-2E9C-101B-9397-08002B2CF9AE}" pid="92" name="x1ye=83">
    <vt:lpwstr>ACVovqRY4sLypfrHyFLVK4sZ2j+VJRCKygJk1fCRFJNBVKeuIJSnZtmSaAdSfjBYM6B961ogA1+i6ac1EMyXlxbs/nQX5q0zbASv3yzI0L+9OBS5UL9FWRlb9Zd/yq9Yw2B8E6cATv3YXZOyuv9Hln3wwc6nRhIgAqbM6L8qmtyHb7w4+uJI3+oqFPX2lWryllAK9+dxHfdGIE6GTOC7hOv1yV553vphRApBrhqzLg9cl0jK34sxO5x2a7SpG/N</vt:lpwstr>
  </property>
  <property fmtid="{D5CDD505-2E9C-101B-9397-08002B2CF9AE}" pid="93" name="x1ye=84">
    <vt:lpwstr>68dVQvKWD1gvKhF4YG14mwx26pwrVBkpjEjAnqYjzttTC3du+rpkRFQTueHDct+j+V53YMw6qYjCCeHNbNIpgqa0ck7W/iKyfIT3y0/9TDPBc2kdLX2gSVakgTAsg2CwbgcxZWqvpj+d/Wk1WsuydUoxRl1Y4hEYr2iP44JDnOqFtcthEp7C7BuzvyG+VRCREB0MY6hPKx3r9AWH4u3PiFF00wk2/nQ3pxQ/o+bAjqEjElPi6M/axANDbqkVl4m</vt:lpwstr>
  </property>
  <property fmtid="{D5CDD505-2E9C-101B-9397-08002B2CF9AE}" pid="94" name="x1ye=85">
    <vt:lpwstr>MEQ0+ykwAIkp8iRO3JrbBUCxkbU9QFnKwM7epYJPVFmXjlQiqpGZ30tkUMyXM+O8Pla+RosklS9ywY8Nt7YGpHBOtetdp7ynSCG6G4YpxcOB4VO/5mKUxfcfvXIVCqH6Q/+L8XO8zuL93M67Zcf0aTOZoEgKYU7etCI1zaw/DGxKWwc7FdTKPYeDVZt9R3bQj1mODjZHiKyCyngdBwkfZWdXk31iZgUncrhCZgOx/X/mbJluALaFk2SWrjbMPX9</vt:lpwstr>
  </property>
  <property fmtid="{D5CDD505-2E9C-101B-9397-08002B2CF9AE}" pid="95" name="x1ye=86">
    <vt:lpwstr>+NZpo5NBcUTNqfMw2Wd6uXj/1eMxUh2yJ+yDl0jhKG5yBThUO0iK/5kYzHPqgb6Lp9MIFxa+a1o85xSlLvBk6AJsIFXPICjTLX24yEQOjGz8YCKbs0R9NKUNJPcV/mTYa4GTuRNgdzQAlO4pqZdEBtB0Evwg6N+vdVmRG9TDfkArUdUxXfQNhQdAxWKHSh3DgioqxmK5DPC6sQwfI2lWsiAoAmtsN84XreTrLlN9AQ4Cpqci93xaGEH/kjkih6b</vt:lpwstr>
  </property>
  <property fmtid="{D5CDD505-2E9C-101B-9397-08002B2CF9AE}" pid="96" name="x1ye=87">
    <vt:lpwstr>XkuItba88W5A322xcrQa1nE67rhGBAefdqGRLfaPtt+VdnkrphdLV4qZmj+mpY0+iSjWgYHKaPj/BGVnNVj0372awtpsKlfXd+dCZ6JzaY9Uhl5OsFJxoPb8gu4Rf5G6GHDdvhyRI+fnlRaTAKDOopBD+u3lh4x1GgAtaWwv3FuChELffxdZQnpEmoy3mhma+qUML490rIloygioLOEf0q1KJDQ9Ob1y/H93WnrZyE+O63REboAWU100IN/q26n</vt:lpwstr>
  </property>
  <property fmtid="{D5CDD505-2E9C-101B-9397-08002B2CF9AE}" pid="97" name="x1ye=88">
    <vt:lpwstr>07GyqG7jcNs2xMuvTXL7JIIk8aAREbaaW5JFMD2NUB6soa+wUJWHOTxwUl5RIyTJEAO7Oc2V39Tlx8LH5mSoEnX/C19PEUmp0eX3gnLcWT5uPG4ZPA3BBSqe0sdP0r9xCt07LjfuxRJOpeIwt1Rbz9AAUmZ2eHhVdXBDBMuKw+sczFX7bDFXx8IBTgE9NuPK0UE0Yeb8p7VhXusctE0A6EfB8E/Z4k162DPULvbGssO+Nln1bnwjWZ/sfzX/oau</vt:lpwstr>
  </property>
  <property fmtid="{D5CDD505-2E9C-101B-9397-08002B2CF9AE}" pid="98" name="x1ye=89">
    <vt:lpwstr>/o0IukP0p+ZxJXZ2xtWmupuNzewdfnQctdvJleBYulebYUF2SF8NvSoazuGTwS0sYkksO07rZwm/+Em37O8aLB0vLdEFFga6lcJ1g4uiUScqZpxkjzdqQpjIA9zskkvqI696r93X+vdarROPUeB8lGRzLoAlrpWC3Ok0JcjTRndigrSog9ttt92fMQ0hbi6Cd7W2vf/EFQLSUg0qiVTvTbCLSVTJCcSDe/a21RgbxLW72LyhBAGAeZz3IJZgALF</vt:lpwstr>
  </property>
  <property fmtid="{D5CDD505-2E9C-101B-9397-08002B2CF9AE}" pid="99" name="x1ye=9">
    <vt:lpwstr>sgE8XCWSGn+isvyW8PtMdFDSyu7lcPp0un8KkT7IoweMolg0f45Vp9sU6A/o0u6B6UY9v3phCNXprBBR1EPAklIEB/fTswwi393AcrV2fUaDKIsjAHj/9xf44yCmskalCO/ub93lleOhzmdd1W7h4VnePt3AM8zHbG3XY8vY3KTofNkCUY7+91/qnZssT5A8/eXT8aZJMHh8FN4ZBlzn9Yc7Xuz17ht76HBSvLVGZssbaJWkTw1yeGX8CS8c7rL</vt:lpwstr>
  </property>
  <property fmtid="{D5CDD505-2E9C-101B-9397-08002B2CF9AE}" pid="100" name="x1ye=90">
    <vt:lpwstr>BUYtLUYD+BMv/p0kr46bl0nQqPmXZ9dxD2BVs0RWaSPyMBM9wlcGZ00X4i2qRE1V3OdniQIfHc8UbFMc/vlYyAAok/fWguuxRuwCWLH02B5mBdmQ94pHXH0MwwvddIQHTfy44ejDlujBpfpLQUwF1L0SUq5bp237CIyizs1uPpzezxz49gBe5gmDSn4ZUSH3T8WfNwmrrWylfRcWDuXOZrBY+82t09HLcCkeVJdTHE+rWsKrExYtdJxPl4XS1Vi</vt:lpwstr>
  </property>
  <property fmtid="{D5CDD505-2E9C-101B-9397-08002B2CF9AE}" pid="101" name="x1ye=91">
    <vt:lpwstr>+N8VaSeejxlDWZBWbJDHwj5C6j6YCw7f6EMHGJxudN0rn67gh8ErMnK38QWDS/fihLUVxh40pnP1u/2Pw5y3cpFQ98vMMgIHUffO5r3xd06n+tWzgDJ4HqMq6/TmWj65h0EdkFZ8MktZXitvfBIUUO4hex3KkiPnsRNJFbuH/CNoATAVbuTY7kw1Y74HU8ggMbov94ShIVGjcqCqGarGdfNJiBZ9lLqCovRNBLrqNsQ9fIVFjn2MJEVmLgIFbLD</vt:lpwstr>
  </property>
  <property fmtid="{D5CDD505-2E9C-101B-9397-08002B2CF9AE}" pid="102" name="x1ye=92">
    <vt:lpwstr>xm9tnhMoy6FrMWZ4NhO3oIZALJLbP3dhwpV3uTzbAMaMwLm9h/ROwyXpROu88i7xXEA36C7G1QD1Mehjuu2TFFbrx4fdrSt9dj/LOUZ9M7+9ksOCm0hooDIi4omo60MCcCE8xNonlwoWInMsEYZsO6NAH7vQRQFc9ODgRu5+R0mN3+mAHI56ltevFUDHIJNBputVrmNoq9+EXXqXmvKxrtCMCZGFNGO1Hmxx7QSMrEp04tl+H+fEBq0LQvpGdli</vt:lpwstr>
  </property>
  <property fmtid="{D5CDD505-2E9C-101B-9397-08002B2CF9AE}" pid="103" name="x1ye=93">
    <vt:lpwstr>mbFAiuilH8yYbqdozJkScR3Fh6BOchPW2DbUtUWKq4ylDAfB4X+XQCXRgC+QMPAJxzr37ZOl4ZXU+TCig1/5MEtgdgsj0csh1QL26+OZsZVwLlkjzayoJIi1dO0rcOkSMXn4H0rTd50661+SJVD+MDbpqZoBavVZg4jD0Bb/aZufI5Uw1kRNpyaiF5i6eKokWUWiBcW0s5OUkNzsjNwW1BNxKT6H4lDObmq4k+6N4eNX6v/s87gtK1rDeRXx+LA</vt:lpwstr>
  </property>
  <property fmtid="{D5CDD505-2E9C-101B-9397-08002B2CF9AE}" pid="104" name="x1ye=94">
    <vt:lpwstr>WO+RNr5fYZ9iaN2zkYvs2YjR9kJ9YoGqPFNV02wCNLi7MS4nCMsLxLigOBj76IT+Iw11ykhvg05UiUe1IgRdB3/UWSBwtXfaNpFLkFFwrzp6AoxO8pfymBjx3TpqVqOWzxJq/NJPLVRxh2zutBwDEd3Pdui08j7UwDZfSN6lk2s1/H263Nrw1w8WmuLGeVbY2jVxWnlMa3ob7yIgemckAObUzc/AO67bPs8Vz/crNowfizNVqJ+bvAqlcZBr8XE</vt:lpwstr>
  </property>
  <property fmtid="{D5CDD505-2E9C-101B-9397-08002B2CF9AE}" pid="105" name="x1ye=95">
    <vt:lpwstr>Y6e7lDyzGO+vnF2WKxA/lYf9ISsIK+nQPb32nB0ujFVOclGtol7pJ/qVzTbG5MEfDPKCGIqg97X/qvyt+KjT9CYHkwdBmPcby52Gf7MKbosA1fX2Dh6ls/lIYtNfeOtJV5zs/kRbQB7ni/FrFXnJfF8+4x2JOt3Fn/y+5GPSNIX2y+F3vnUrsh0bNz6WgdM64OfftSnMRj93H39Jh9sLHeu82Yco/UNnkGTIIpPazWMJSezKmO6ib30clHv8D90</vt:lpwstr>
  </property>
  <property fmtid="{D5CDD505-2E9C-101B-9397-08002B2CF9AE}" pid="106" name="x1ye=96">
    <vt:lpwstr>HZoY76+kUYlqxSvt3+lpMrz/fqr9AJKAvQuyJ4aXUWt6xNyj8TLxUFfcR5prmBU5/FyYSXXrVJ7bjWCZcD5NwJObaZVadFN1nVIYdRDnqE4UBRnP+lX91HCcgqeXzsomXfH8aFyrCiI6qbq+M/MUU/n9brI/fFgZpSJi/9wiO3YgDkTZ+Wb/AyrDm/ykbmrR6J72gicGgF8aDE44d7jKKDFZsRe1y1eOYozgGcxozotS1bNJ6D1TqF9Z+qDVyfP</vt:lpwstr>
  </property>
  <property fmtid="{D5CDD505-2E9C-101B-9397-08002B2CF9AE}" pid="107" name="x1ye=97">
    <vt:lpwstr>qU4oW311eogQzpP2G9HBQYcP6FYq3KG+YujUAPiDsMX9lmx8qZVkDfPwUVvFuvwEhA/9EwtuE+ogVHNNMcQuu9PjZ1lubmTW+1iBlv5UKkFB5GVleXTCffowCQNEt6t4hE4BkkL+fbJss2aSXIIajorwBp4ksZPpOwBKe8xd+5nGalXX3idFGCJGphJU/jxrJq5fqhtcO07vM9hYvNV66hZ2oUhfAo2L8kuZkq+4wrcbfyaFdp0gqZCTAoztErR</vt:lpwstr>
  </property>
  <property fmtid="{D5CDD505-2E9C-101B-9397-08002B2CF9AE}" pid="108" name="x1ye=98">
    <vt:lpwstr>mcSUFPgnDo+ffLr/1pa2fHS8tu3q426AG8MxMbJq4JRgbO7qKFpoTSJYCVygUPibfBf1fF05089hY3zHCtDqseM3UomhA4LZSOmcQXj1CKrgbm9NZLkqV8GxrXGrPH5NqzcinQfjxhgM/sWkTK5QdsYXB00pZDi9JfaVIZ7qLSYaZyPPahjydq1zZjoQirfMA9C0EKf78J/bMW8UeqDv8brkHSk5UPOo+KGDMHzEv6aNzQOwkHz4xo0w/6Bso0A</vt:lpwstr>
  </property>
  <property fmtid="{D5CDD505-2E9C-101B-9397-08002B2CF9AE}" pid="109" name="x1ye=99">
    <vt:lpwstr>ycHgUVjD/YqkXTn28mG7Kj0vq+8F5PfrsarSWAn0bfPC9V0a9NFxW6A9OL5jdDfGHx7Fz50I20JOPWhEdZMGIzCudkjjmPmNL3sERvQrOpZHWci/TvHOGztnN9DQhcd+DJu7gXh0lUw4YL/rkblQeOSUz8Z0b7fQvxC0bR92O+rCgyEYj8fCvnNtIvyaOSbfKgFnE3PPEAmUbzDpdTfwbs53vWtouW/p85s3DJCFfnpqGbjAhJucBHC1x6Esfj1</vt:lpwstr>
  </property>
</Properties>
</file>